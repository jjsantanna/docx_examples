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077C7" w14:textId="77777777" w:rsidR="00351CB5" w:rsidRPr="009C7541" w:rsidRDefault="003C0A11" w:rsidP="00971C8D">
      <w:pPr>
        <w:pStyle w:val="BodyText"/>
        <w:spacing w:before="1800"/>
        <w:rPr>
          <w:rFonts w:ascii="Calibri" w:hAnsi="Calibri" w:cs="Calibri"/>
          <w:b/>
          <w:bCs/>
          <w:color w:val="FFFFFF" w:themeColor="background1"/>
          <w:spacing w:val="20"/>
          <w:sz w:val="48"/>
          <w:szCs w:val="48"/>
          <w:lang w:val="en-US" w:eastAsia="nl-NL"/>
        </w:rPr>
      </w:pPr>
      <w:bookmarkStart w:id="0" w:name="_Toc39308325"/>
      <w:bookmarkStart w:id="1" w:name="_Toc237928334"/>
      <w:bookmarkStart w:id="2" w:name="_Toc12250404"/>
      <w:r w:rsidRPr="009C7541">
        <w:rPr>
          <w:rFonts w:ascii="Calibri" w:hAnsi="Calibri" w:cs="Calibri"/>
          <w:b/>
          <w:bCs/>
          <w:caps/>
          <w:color w:val="FFFFFF" w:themeColor="background1"/>
          <w:spacing w:val="20"/>
          <w:sz w:val="66"/>
          <w:szCs w:val="66"/>
          <w:lang w:val="en-US"/>
        </w:rPr>
        <w:br/>
      </w:r>
      <w:r w:rsidR="00D43CB0">
        <w:rPr>
          <w:rFonts w:ascii="Calibri" w:hAnsi="Calibri" w:cs="Calibri"/>
          <w:b/>
          <w:bCs/>
          <w:caps/>
          <w:color w:val="FFFFFF" w:themeColor="background1"/>
          <w:spacing w:val="20"/>
          <w:sz w:val="48"/>
          <w:szCs w:val="48"/>
          <w:lang w:val="en-US"/>
        </w:rPr>
        <w:t>REPORT</w:t>
      </w:r>
      <w:r w:rsidR="00577AE6" w:rsidRPr="009C7541">
        <w:rPr>
          <w:rFonts w:ascii="Calibri" w:hAnsi="Calibri" w:cs="Calibri"/>
          <w:b/>
          <w:bCs/>
          <w:caps/>
          <w:color w:val="FFFFFF" w:themeColor="background1"/>
          <w:spacing w:val="20"/>
          <w:sz w:val="48"/>
          <w:szCs w:val="48"/>
          <w:lang w:val="en-US"/>
        </w:rPr>
        <w:t xml:space="preserve"> </w:t>
      </w:r>
    </w:p>
    <w:p w14:paraId="1AAFFF43" w14:textId="7808BC99" w:rsidR="00534CDB" w:rsidRPr="009C7541" w:rsidRDefault="009C6E96" w:rsidP="00971C8D">
      <w:pPr>
        <w:pStyle w:val="Description"/>
        <w:spacing w:line="240" w:lineRule="auto"/>
        <w:jc w:val="left"/>
        <w:rPr>
          <w:noProof w:val="0"/>
          <w:color w:val="FFFFFF" w:themeColor="background1"/>
          <w:sz w:val="48"/>
          <w:szCs w:val="48"/>
          <w:lang w:val="en-US"/>
        </w:rPr>
      </w:pPr>
      <w:r>
        <w:rPr>
          <w:noProof w:val="0"/>
          <w:color w:val="FFFFFF" w:themeColor="background1"/>
          <w:sz w:val="48"/>
          <w:szCs w:val="48"/>
          <w:lang w:val="en-US"/>
        </w:rPr>
        <w:t>{{REPORT_TITLE}}</w:t>
      </w:r>
    </w:p>
    <w:p w14:paraId="6CE06B61" w14:textId="77777777" w:rsidR="00971C8D" w:rsidRPr="009C7541" w:rsidRDefault="00E23C49" w:rsidP="00577AE6">
      <w:pPr>
        <w:pStyle w:val="Description"/>
        <w:spacing w:line="240" w:lineRule="auto"/>
        <w:jc w:val="left"/>
        <w:rPr>
          <w:noProof w:val="0"/>
          <w:color w:val="FFFFFF" w:themeColor="background1"/>
          <w:sz w:val="72"/>
          <w:szCs w:val="72"/>
          <w:lang w:val="en-US"/>
        </w:rPr>
      </w:pPr>
      <w:r w:rsidRPr="009C7541">
        <w:rPr>
          <w:noProof w:val="0"/>
          <w:color w:val="FFFFFF" w:themeColor="background1"/>
          <w:sz w:val="72"/>
          <w:szCs w:val="72"/>
          <w:lang w:val="en-US"/>
        </w:rPr>
        <w:br/>
      </w:r>
    </w:p>
    <w:p w14:paraId="7884515C" w14:textId="77777777" w:rsidR="00DA5A5B" w:rsidRPr="009C7541" w:rsidRDefault="00DA5A5B" w:rsidP="00577AE6">
      <w:pPr>
        <w:pStyle w:val="Description"/>
        <w:spacing w:line="240" w:lineRule="auto"/>
        <w:jc w:val="left"/>
        <w:rPr>
          <w:noProof w:val="0"/>
          <w:color w:val="FFFFFF" w:themeColor="background1"/>
          <w:sz w:val="72"/>
          <w:szCs w:val="72"/>
          <w:lang w:val="en-US"/>
        </w:rPr>
      </w:pPr>
    </w:p>
    <w:p w14:paraId="073230A2" w14:textId="77777777" w:rsidR="00DA5A5B" w:rsidRPr="009C7541" w:rsidRDefault="00DA5A5B" w:rsidP="00577AE6">
      <w:pPr>
        <w:pStyle w:val="Description"/>
        <w:spacing w:line="240" w:lineRule="auto"/>
        <w:jc w:val="left"/>
        <w:rPr>
          <w:noProof w:val="0"/>
          <w:color w:val="FFFFFF" w:themeColor="background1"/>
          <w:sz w:val="72"/>
          <w:szCs w:val="72"/>
          <w:lang w:val="en-US"/>
        </w:rPr>
      </w:pPr>
    </w:p>
    <w:p w14:paraId="2B807438" w14:textId="77777777" w:rsidR="00DA5A5B" w:rsidRPr="009C7541" w:rsidRDefault="00DA5A5B" w:rsidP="00577AE6">
      <w:pPr>
        <w:pStyle w:val="Description"/>
        <w:spacing w:line="240" w:lineRule="auto"/>
        <w:jc w:val="left"/>
        <w:rPr>
          <w:noProof w:val="0"/>
          <w:color w:val="FFFFFF" w:themeColor="background1"/>
          <w:sz w:val="72"/>
          <w:szCs w:val="72"/>
          <w:lang w:val="en-US"/>
        </w:rPr>
      </w:pPr>
    </w:p>
    <w:p w14:paraId="79F7591D" w14:textId="77777777" w:rsidR="00DA5A5B" w:rsidRPr="009C7541" w:rsidRDefault="00DA5A5B" w:rsidP="00577AE6">
      <w:pPr>
        <w:pStyle w:val="Description"/>
        <w:spacing w:line="240" w:lineRule="auto"/>
        <w:jc w:val="left"/>
        <w:rPr>
          <w:noProof w:val="0"/>
          <w:color w:val="FFFFFF" w:themeColor="background1"/>
          <w:sz w:val="72"/>
          <w:szCs w:val="72"/>
          <w:lang w:val="en-US"/>
        </w:rPr>
      </w:pPr>
    </w:p>
    <w:p w14:paraId="2122A666" w14:textId="77777777" w:rsidR="00577AE6" w:rsidRPr="00D4758A" w:rsidRDefault="003C0A11" w:rsidP="00577AE6">
      <w:pPr>
        <w:pStyle w:val="Description"/>
        <w:spacing w:line="240" w:lineRule="auto"/>
        <w:jc w:val="left"/>
        <w:rPr>
          <w:b w:val="0"/>
          <w:bCs w:val="0"/>
          <w:color w:val="FFFFFF" w:themeColor="background1"/>
          <w:spacing w:val="0"/>
          <w:sz w:val="22"/>
          <w:szCs w:val="20"/>
          <w:lang w:val="en-US" w:eastAsia="en-US"/>
        </w:rPr>
      </w:pPr>
      <w:r w:rsidRPr="00D4758A">
        <w:rPr>
          <w:b w:val="0"/>
          <w:bCs w:val="0"/>
          <w:color w:val="FFFFFF" w:themeColor="background1"/>
          <w:spacing w:val="0"/>
          <w:sz w:val="22"/>
          <w:szCs w:val="20"/>
          <w:lang w:val="en-US" w:eastAsia="en-US"/>
        </w:rPr>
        <w:br/>
      </w:r>
      <w:r w:rsidRPr="00D4758A">
        <w:rPr>
          <w:b w:val="0"/>
          <w:bCs w:val="0"/>
          <w:color w:val="FFFFFF" w:themeColor="background1"/>
          <w:spacing w:val="0"/>
          <w:sz w:val="22"/>
          <w:szCs w:val="20"/>
          <w:lang w:val="en-US" w:eastAsia="en-US"/>
        </w:rPr>
        <w:br/>
      </w:r>
      <w:r w:rsidRPr="00D4758A">
        <w:rPr>
          <w:b w:val="0"/>
          <w:bCs w:val="0"/>
          <w:color w:val="FFFFFF" w:themeColor="background1"/>
          <w:spacing w:val="0"/>
          <w:sz w:val="22"/>
          <w:szCs w:val="20"/>
          <w:lang w:val="en-US" w:eastAsia="en-US"/>
        </w:rPr>
        <w:br/>
      </w:r>
      <w:r w:rsidRPr="00D4758A">
        <w:rPr>
          <w:b w:val="0"/>
          <w:bCs w:val="0"/>
          <w:color w:val="FFFFFF" w:themeColor="background1"/>
          <w:spacing w:val="0"/>
          <w:sz w:val="22"/>
          <w:szCs w:val="20"/>
          <w:lang w:val="en-US" w:eastAsia="en-US"/>
        </w:rPr>
        <w:br/>
      </w:r>
      <w:r w:rsidRPr="00D4758A">
        <w:rPr>
          <w:b w:val="0"/>
          <w:bCs w:val="0"/>
          <w:color w:val="FFFFFF" w:themeColor="background1"/>
          <w:spacing w:val="0"/>
          <w:sz w:val="22"/>
          <w:szCs w:val="20"/>
          <w:lang w:val="en-US" w:eastAsia="en-US"/>
        </w:rPr>
        <w:br/>
      </w:r>
    </w:p>
    <w:p w14:paraId="49564A15" w14:textId="56DF5D83" w:rsidR="00577AE6" w:rsidRPr="009C6E96" w:rsidRDefault="009C6E96" w:rsidP="00577AE6">
      <w:pPr>
        <w:pStyle w:val="BodyText"/>
        <w:ind w:left="-142" w:firstLine="142"/>
        <w:rPr>
          <w:rFonts w:ascii="Calibri" w:hAnsi="Calibri" w:cs="Calibri"/>
          <w:color w:val="FFFFFF" w:themeColor="background1"/>
          <w:lang w:val="en-GB"/>
        </w:rPr>
      </w:pPr>
      <w:r w:rsidRPr="009C6E96">
        <w:rPr>
          <w:rFonts w:ascii="Calibri" w:hAnsi="Calibri" w:cs="Calibri"/>
          <w:color w:val="FFFFFF" w:themeColor="background1"/>
          <w:lang w:val="en-GB"/>
        </w:rPr>
        <w:t>{{AUTHOR_N</w:t>
      </w:r>
      <w:r>
        <w:rPr>
          <w:rFonts w:ascii="Calibri" w:hAnsi="Calibri" w:cs="Calibri"/>
          <w:color w:val="FFFFFF" w:themeColor="background1"/>
          <w:lang w:val="en-GB"/>
        </w:rPr>
        <w:t>AME}}</w:t>
      </w:r>
    </w:p>
    <w:p w14:paraId="0E64D5DB" w14:textId="77777777" w:rsidR="00577AE6" w:rsidRPr="00D4758A" w:rsidRDefault="00577AE6" w:rsidP="00577AE6">
      <w:pPr>
        <w:pStyle w:val="BodyText"/>
        <w:ind w:left="-142" w:firstLine="142"/>
        <w:rPr>
          <w:rFonts w:ascii="Calibri" w:hAnsi="Calibri" w:cs="Calibri"/>
          <w:color w:val="FFFFFF" w:themeColor="background1"/>
          <w:szCs w:val="22"/>
          <w:lang w:val="en-US"/>
        </w:rPr>
      </w:pPr>
      <w:r w:rsidRPr="00D4758A">
        <w:rPr>
          <w:rFonts w:ascii="Calibri" w:hAnsi="Calibri" w:cs="Calibri"/>
          <w:color w:val="FFFFFF" w:themeColor="background1"/>
          <w:lang w:val="en-US"/>
        </w:rPr>
        <w:t>Version</w:t>
      </w:r>
      <w:r w:rsidRPr="00D4758A">
        <w:rPr>
          <w:rFonts w:ascii="Calibri" w:hAnsi="Calibri" w:cs="Calibri"/>
          <w:color w:val="FFFFFF" w:themeColor="background1"/>
          <w:szCs w:val="22"/>
          <w:lang w:val="en-US"/>
        </w:rPr>
        <w:t xml:space="preserve"> </w:t>
      </w:r>
      <w:r w:rsidRPr="009C7541">
        <w:rPr>
          <w:rFonts w:ascii="Calibri" w:hAnsi="Calibri" w:cs="Calibri"/>
          <w:color w:val="FFFFFF" w:themeColor="background1"/>
          <w:szCs w:val="22"/>
        </w:rPr>
        <w:fldChar w:fldCharType="begin"/>
      </w:r>
      <w:r w:rsidRPr="00D4758A">
        <w:rPr>
          <w:rFonts w:ascii="Calibri" w:hAnsi="Calibri" w:cs="Calibri"/>
          <w:color w:val="FFFFFF" w:themeColor="background1"/>
          <w:szCs w:val="22"/>
          <w:lang w:val="en-US"/>
        </w:rPr>
        <w:instrText xml:space="preserve"> DOCPROPERTY  "Version Number"  \* MERGEFORMAT </w:instrText>
      </w:r>
      <w:r w:rsidRPr="009C7541">
        <w:rPr>
          <w:rFonts w:ascii="Calibri" w:hAnsi="Calibri" w:cs="Calibri"/>
          <w:color w:val="FFFFFF" w:themeColor="background1"/>
          <w:szCs w:val="22"/>
        </w:rPr>
        <w:fldChar w:fldCharType="separate"/>
      </w:r>
      <w:r w:rsidR="00822D4A">
        <w:rPr>
          <w:rFonts w:ascii="Calibri" w:hAnsi="Calibri" w:cs="Calibri"/>
          <w:color w:val="FFFFFF" w:themeColor="background1"/>
          <w:szCs w:val="22"/>
          <w:lang w:val="en-US"/>
        </w:rPr>
        <w:t>1.0</w:t>
      </w:r>
      <w:r w:rsidRPr="009C7541">
        <w:rPr>
          <w:rFonts w:ascii="Calibri" w:hAnsi="Calibri" w:cs="Calibri"/>
          <w:color w:val="FFFFFF" w:themeColor="background1"/>
          <w:szCs w:val="22"/>
        </w:rPr>
        <w:fldChar w:fldCharType="end"/>
      </w:r>
    </w:p>
    <w:p w14:paraId="4D6CFE50" w14:textId="309BCD66" w:rsidR="00577AE6" w:rsidRPr="009C7541" w:rsidRDefault="00577AE6" w:rsidP="00577AE6">
      <w:pPr>
        <w:pStyle w:val="BodyText"/>
        <w:ind w:left="-142" w:firstLine="142"/>
        <w:rPr>
          <w:rFonts w:ascii="Calibri" w:hAnsi="Calibri" w:cs="Calibri"/>
          <w:color w:val="FFFFFF" w:themeColor="background1"/>
          <w:szCs w:val="22"/>
          <w:lang w:val="en-US"/>
        </w:rPr>
      </w:pPr>
      <w:r w:rsidRPr="009C7541">
        <w:rPr>
          <w:rFonts w:ascii="Calibri" w:hAnsi="Calibri" w:cs="Calibri"/>
          <w:color w:val="FFFFFF" w:themeColor="background1"/>
          <w:szCs w:val="22"/>
          <w:lang w:val="en-US"/>
        </w:rPr>
        <w:fldChar w:fldCharType="begin"/>
      </w:r>
      <w:r w:rsidRPr="009C7541">
        <w:rPr>
          <w:rFonts w:ascii="Calibri" w:hAnsi="Calibri" w:cs="Calibri"/>
          <w:color w:val="FFFFFF" w:themeColor="background1"/>
          <w:szCs w:val="22"/>
          <w:lang w:val="en-US"/>
        </w:rPr>
        <w:instrText xml:space="preserve"> DATE \@ "MMMM d, yyyy" </w:instrText>
      </w:r>
      <w:r w:rsidRPr="009C7541">
        <w:rPr>
          <w:rFonts w:ascii="Calibri" w:hAnsi="Calibri" w:cs="Calibri"/>
          <w:color w:val="FFFFFF" w:themeColor="background1"/>
          <w:szCs w:val="22"/>
          <w:lang w:val="en-US"/>
        </w:rPr>
        <w:fldChar w:fldCharType="separate"/>
      </w:r>
      <w:r w:rsidR="009C6E96">
        <w:rPr>
          <w:rFonts w:ascii="Calibri" w:hAnsi="Calibri" w:cs="Calibri"/>
          <w:noProof/>
          <w:color w:val="FFFFFF" w:themeColor="background1"/>
          <w:szCs w:val="22"/>
          <w:lang w:val="en-US"/>
        </w:rPr>
        <w:t>May 12, 2025</w:t>
      </w:r>
      <w:r w:rsidRPr="009C7541">
        <w:rPr>
          <w:rFonts w:ascii="Calibri" w:hAnsi="Calibri" w:cs="Calibri"/>
          <w:color w:val="FFFFFF" w:themeColor="background1"/>
          <w:szCs w:val="22"/>
          <w:lang w:val="en-US"/>
        </w:rPr>
        <w:fldChar w:fldCharType="end"/>
      </w:r>
    </w:p>
    <w:p w14:paraId="69650F0A" w14:textId="77777777" w:rsidR="00762B29" w:rsidRPr="00D4758A" w:rsidRDefault="00762B29">
      <w:pPr>
        <w:tabs>
          <w:tab w:val="clear" w:pos="810"/>
        </w:tabs>
        <w:overflowPunct/>
        <w:autoSpaceDE/>
        <w:autoSpaceDN/>
        <w:adjustRightInd/>
        <w:textAlignment w:val="auto"/>
        <w:rPr>
          <w:rFonts w:cs="Calibri"/>
          <w:noProof/>
          <w:color w:val="000000" w:themeColor="text1"/>
          <w:sz w:val="22"/>
          <w:lang w:val="en-US"/>
        </w:rPr>
      </w:pPr>
      <w:r w:rsidRPr="00D4758A">
        <w:rPr>
          <w:rFonts w:cs="Calibri"/>
          <w:b/>
          <w:bCs/>
          <w:color w:val="000000" w:themeColor="text1"/>
          <w:sz w:val="22"/>
          <w:lang w:val="en-US"/>
        </w:rPr>
        <w:br w:type="page"/>
      </w:r>
    </w:p>
    <w:p w14:paraId="64FED383" w14:textId="77777777" w:rsidR="00762B29" w:rsidRPr="00D4758A" w:rsidRDefault="00762B29" w:rsidP="00534CDB">
      <w:pPr>
        <w:pStyle w:val="Description"/>
        <w:spacing w:line="240" w:lineRule="auto"/>
        <w:ind w:left="383"/>
        <w:rPr>
          <w:b w:val="0"/>
          <w:bCs w:val="0"/>
          <w:color w:val="000000" w:themeColor="text1"/>
          <w:spacing w:val="0"/>
          <w:sz w:val="22"/>
          <w:szCs w:val="20"/>
          <w:lang w:val="en-US" w:eastAsia="en-US"/>
        </w:rPr>
      </w:pPr>
    </w:p>
    <w:bookmarkStart w:id="3" w:name="_Toc478118791" w:displacedByCustomXml="next"/>
    <w:bookmarkStart w:id="4" w:name="_Toc493439101" w:displacedByCustomXml="next"/>
    <w:bookmarkStart w:id="5" w:name="_Toc493439140" w:displacedByCustomXml="next"/>
    <w:bookmarkStart w:id="6" w:name="_Toc493766323" w:displacedByCustomXml="next"/>
    <w:bookmarkStart w:id="7" w:name="_Toc493778913" w:displacedByCustomXml="next"/>
    <w:sdt>
      <w:sdtPr>
        <w:rPr>
          <w:rFonts w:ascii="Calibri" w:eastAsia="Times New Roman" w:hAnsi="Calibri" w:cs="Calibri"/>
          <w:b w:val="0"/>
          <w:bCs w:val="0"/>
          <w:caps/>
          <w:noProof w:val="0"/>
          <w:color w:val="auto"/>
          <w:sz w:val="20"/>
          <w:szCs w:val="20"/>
          <w:lang w:val="en-GB" w:eastAsia="en-US"/>
        </w:rPr>
        <w:id w:val="-1213885723"/>
        <w:docPartObj>
          <w:docPartGallery w:val="Table of Contents"/>
          <w:docPartUnique/>
        </w:docPartObj>
      </w:sdtPr>
      <w:sdtEndPr>
        <w:rPr>
          <w:caps w:val="0"/>
          <w:lang w:val="nl-NL"/>
        </w:rPr>
      </w:sdtEndPr>
      <w:sdtContent>
        <w:p w14:paraId="1F054379" w14:textId="77777777" w:rsidR="000772E0" w:rsidRPr="009C7541" w:rsidRDefault="000772E0" w:rsidP="003A57FE">
          <w:pPr>
            <w:pStyle w:val="TOCHeading"/>
            <w:rPr>
              <w:rStyle w:val="Heading1Char"/>
              <w:rFonts w:cs="Calibri"/>
              <w:b/>
              <w:bCs/>
              <w:color w:val="FF0058" w:themeColor="accent1"/>
            </w:rPr>
          </w:pPr>
          <w:r w:rsidRPr="009C7541">
            <w:rPr>
              <w:rStyle w:val="Heading1Char"/>
              <w:rFonts w:cs="Calibri"/>
              <w:b/>
              <w:bCs/>
              <w:color w:val="FF0058" w:themeColor="accent1"/>
            </w:rPr>
            <w:t xml:space="preserve">Table of </w:t>
          </w:r>
          <w:r w:rsidR="00501A70" w:rsidRPr="009C7541">
            <w:rPr>
              <w:rStyle w:val="Heading1Char"/>
              <w:rFonts w:cs="Calibri"/>
              <w:b/>
              <w:bCs/>
              <w:color w:val="FF0058" w:themeColor="accent1"/>
            </w:rPr>
            <w:t>c</w:t>
          </w:r>
          <w:r w:rsidRPr="009C7541">
            <w:rPr>
              <w:rStyle w:val="Heading1Char"/>
              <w:rFonts w:cs="Calibri"/>
              <w:b/>
              <w:bCs/>
              <w:color w:val="FF0058" w:themeColor="accent1"/>
            </w:rPr>
            <w:t>ontents</w:t>
          </w:r>
        </w:p>
        <w:p w14:paraId="27FA4E9A" w14:textId="77777777" w:rsidR="00BE2148" w:rsidRPr="009C7541" w:rsidRDefault="00BE2148" w:rsidP="00BE2148">
          <w:pPr>
            <w:rPr>
              <w:rFonts w:cs="Calibri"/>
              <w:lang w:val="en-US"/>
            </w:rPr>
          </w:pPr>
        </w:p>
        <w:p w14:paraId="48A63506" w14:textId="77777777" w:rsidR="009957C7" w:rsidRDefault="00B36A5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r w:rsidRPr="009C7541">
            <w:rPr>
              <w:rFonts w:cs="Calibri"/>
              <w:lang w:val="en-US"/>
            </w:rPr>
            <w:fldChar w:fldCharType="begin"/>
          </w:r>
          <w:r w:rsidRPr="009C7541">
            <w:rPr>
              <w:rFonts w:cs="Calibri"/>
              <w:lang w:val="en-US"/>
            </w:rPr>
            <w:instrText xml:space="preserve"> TOC \o "1-1" \h \z \u </w:instrText>
          </w:r>
          <w:r w:rsidRPr="009C7541">
            <w:rPr>
              <w:rFonts w:cs="Calibri"/>
              <w:lang w:val="en-US"/>
            </w:rPr>
            <w:fldChar w:fldCharType="separate"/>
          </w:r>
          <w:hyperlink w:anchor="_Toc132722919" w:history="1">
            <w:r w:rsidR="009957C7" w:rsidRPr="00E83EA2">
              <w:rPr>
                <w:rStyle w:val="Hyperlink"/>
                <w:rFonts w:cs="Calibri"/>
                <w:noProof/>
              </w:rPr>
              <w:t>1.</w:t>
            </w:r>
            <w:r w:rsidR="009957C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="009957C7" w:rsidRPr="00E83EA2">
              <w:rPr>
                <w:rStyle w:val="Hyperlink"/>
                <w:rFonts w:cs="Calibri"/>
                <w:noProof/>
              </w:rPr>
              <w:t>Management summary</w:t>
            </w:r>
            <w:r w:rsidR="009957C7">
              <w:rPr>
                <w:noProof/>
                <w:webHidden/>
              </w:rPr>
              <w:tab/>
            </w:r>
            <w:r w:rsidR="009957C7">
              <w:rPr>
                <w:noProof/>
                <w:webHidden/>
              </w:rPr>
              <w:fldChar w:fldCharType="begin"/>
            </w:r>
            <w:r w:rsidR="009957C7">
              <w:rPr>
                <w:noProof/>
                <w:webHidden/>
              </w:rPr>
              <w:instrText xml:space="preserve"> PAGEREF _Toc132722919 \h </w:instrText>
            </w:r>
            <w:r w:rsidR="009957C7">
              <w:rPr>
                <w:noProof/>
                <w:webHidden/>
              </w:rPr>
            </w:r>
            <w:r w:rsidR="009957C7">
              <w:rPr>
                <w:noProof/>
                <w:webHidden/>
              </w:rPr>
              <w:fldChar w:fldCharType="separate"/>
            </w:r>
            <w:r w:rsidR="009957C7">
              <w:rPr>
                <w:noProof/>
                <w:webHidden/>
              </w:rPr>
              <w:t>3</w:t>
            </w:r>
            <w:r w:rsidR="009957C7">
              <w:rPr>
                <w:noProof/>
                <w:webHidden/>
              </w:rPr>
              <w:fldChar w:fldCharType="end"/>
            </w:r>
          </w:hyperlink>
        </w:p>
        <w:p w14:paraId="2B4D012C" w14:textId="77777777" w:rsidR="009957C7" w:rsidRDefault="009957C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2722920" w:history="1">
            <w:r w:rsidRPr="00E83EA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US"/>
              </w:rPr>
              <w:tab/>
            </w:r>
            <w:r w:rsidRPr="00E83EA2">
              <w:rPr>
                <w:rStyle w:val="Hyperlink"/>
                <w:noProof/>
              </w:rPr>
              <w:t>Example headers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2AE3B" w14:textId="77777777" w:rsidR="009957C7" w:rsidRDefault="009957C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32722921" w:history="1">
            <w:r w:rsidRPr="00E83EA2">
              <w:rPr>
                <w:rStyle w:val="Hyperlink"/>
                <w:rFonts w:cs="Calibri"/>
                <w:noProof/>
              </w:rPr>
              <w:t>Appendix A.</w:t>
            </w:r>
            <w:r w:rsidRPr="00E83EA2">
              <w:rPr>
                <w:rStyle w:val="Hyperlink"/>
                <w:noProof/>
              </w:rPr>
              <w:t xml:space="preserve"> Appendix A. Example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_Toc132722921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2DE94" w14:textId="77777777" w:rsidR="000772E0" w:rsidRPr="009C7541" w:rsidRDefault="00B36A52" w:rsidP="000772E0">
          <w:pPr>
            <w:rPr>
              <w:rFonts w:cs="Calibri"/>
              <w:lang w:val="en-US"/>
            </w:rPr>
          </w:pPr>
          <w:r w:rsidRPr="009C7541">
            <w:rPr>
              <w:rFonts w:cs="Calibri"/>
              <w:b/>
              <w:bCs/>
              <w:lang w:val="en-US"/>
            </w:rPr>
            <w:fldChar w:fldCharType="end"/>
          </w:r>
        </w:p>
      </w:sdtContent>
    </w:sdt>
    <w:p w14:paraId="7131C91A" w14:textId="77777777" w:rsidR="000772E0" w:rsidRPr="009C7541" w:rsidRDefault="000772E0" w:rsidP="000772E0">
      <w:pPr>
        <w:rPr>
          <w:rFonts w:cs="Calibri"/>
          <w:color w:val="DC2E27"/>
          <w:spacing w:val="20"/>
          <w:sz w:val="28"/>
          <w:szCs w:val="28"/>
          <w:lang w:val="en-US"/>
        </w:rPr>
      </w:pPr>
      <w:r w:rsidRPr="009C7541">
        <w:rPr>
          <w:rFonts w:cs="Calibri"/>
          <w:lang w:val="en-US"/>
        </w:rPr>
        <w:br w:type="page"/>
      </w:r>
    </w:p>
    <w:bookmarkStart w:id="8" w:name="_Toc132722919"/>
    <w:p w14:paraId="1DFCD585" w14:textId="77777777" w:rsidR="00683D02" w:rsidRDefault="00EA50DC" w:rsidP="00683D02">
      <w:pPr>
        <w:pStyle w:val="Heading1"/>
        <w:rPr>
          <w:rFonts w:cs="Calibri"/>
        </w:rPr>
      </w:pPr>
      <w:r w:rsidRPr="009C7541">
        <w:rPr>
          <w:rFonts w:cs="Calibri"/>
          <w:lang w:val="en-GB"/>
        </w:rPr>
        <w:lastRenderedPageBreak/>
        <mc:AlternateContent>
          <mc:Choice Requires="wpg">
            <w:drawing>
              <wp:anchor distT="0" distB="0" distL="114300" distR="114300" simplePos="0" relativeHeight="251803136" behindDoc="0" locked="0" layoutInCell="1" allowOverlap="1" wp14:anchorId="72797655" wp14:editId="38BD8966">
                <wp:simplePos x="0" y="0"/>
                <wp:positionH relativeFrom="column">
                  <wp:posOffset>-1250225</wp:posOffset>
                </wp:positionH>
                <wp:positionV relativeFrom="paragraph">
                  <wp:posOffset>-233969</wp:posOffset>
                </wp:positionV>
                <wp:extent cx="917883" cy="1082769"/>
                <wp:effectExtent l="12700" t="12700" r="9525" b="9525"/>
                <wp:wrapNone/>
                <wp:docPr id="5" name="Graphique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7883" cy="1082769"/>
                          <a:chOff x="0" y="0"/>
                          <a:chExt cx="371475" cy="438054"/>
                        </a:xfrm>
                        <a:noFill/>
                      </wpg:grpSpPr>
                      <wps:wsp>
                        <wps:cNvPr id="7" name="Forme libre : forme 438"/>
                        <wps:cNvSpPr/>
                        <wps:spPr>
                          <a:xfrm>
                            <a:off x="166687" y="258984"/>
                            <a:ext cx="105874" cy="72158"/>
                          </a:xfrm>
                          <a:custGeom>
                            <a:avLst/>
                            <a:gdLst>
                              <a:gd name="connsiteX0" fmla="*/ 0 w 105874"/>
                              <a:gd name="connsiteY0" fmla="*/ 65341 h 72158"/>
                              <a:gd name="connsiteX1" fmla="*/ 37529 w 105874"/>
                              <a:gd name="connsiteY1" fmla="*/ 60198 h 72158"/>
                              <a:gd name="connsiteX2" fmla="*/ 64865 w 105874"/>
                              <a:gd name="connsiteY2" fmla="*/ 47911 h 72158"/>
                              <a:gd name="connsiteX3" fmla="*/ 90488 w 105874"/>
                              <a:gd name="connsiteY3" fmla="*/ 29432 h 72158"/>
                              <a:gd name="connsiteX4" fmla="*/ 99917 w 105874"/>
                              <a:gd name="connsiteY4" fmla="*/ 0 h 721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5874" h="72158">
                                <a:moveTo>
                                  <a:pt x="0" y="65341"/>
                                </a:moveTo>
                                <a:cubicBezTo>
                                  <a:pt x="11335" y="75533"/>
                                  <a:pt x="32004" y="74676"/>
                                  <a:pt x="37529" y="60198"/>
                                </a:cubicBezTo>
                                <a:cubicBezTo>
                                  <a:pt x="49339" y="65913"/>
                                  <a:pt x="64865" y="58483"/>
                                  <a:pt x="64865" y="47911"/>
                                </a:cubicBezTo>
                                <a:cubicBezTo>
                                  <a:pt x="79248" y="52769"/>
                                  <a:pt x="90488" y="38576"/>
                                  <a:pt x="90488" y="29432"/>
                                </a:cubicBezTo>
                                <a:cubicBezTo>
                                  <a:pt x="108966" y="27051"/>
                                  <a:pt x="109061" y="10192"/>
                                  <a:pt x="99917" y="0"/>
                                </a:cubicBezTo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</wps:spPr>
                        <wps:bodyPr rtlCol="0" anchor="ctr"/>
                      </wps:wsp>
                      <wps:wsp>
                        <wps:cNvPr id="8" name="Forme libre : forme 439"/>
                        <wps:cNvSpPr/>
                        <wps:spPr>
                          <a:xfrm>
                            <a:off x="77724" y="209073"/>
                            <a:ext cx="27812" cy="51149"/>
                          </a:xfrm>
                          <a:custGeom>
                            <a:avLst/>
                            <a:gdLst>
                              <a:gd name="connsiteX0" fmla="*/ 0 w 27812"/>
                              <a:gd name="connsiteY0" fmla="*/ 0 h 51149"/>
                              <a:gd name="connsiteX1" fmla="*/ 19240 w 27812"/>
                              <a:gd name="connsiteY1" fmla="*/ 19240 h 51149"/>
                              <a:gd name="connsiteX2" fmla="*/ 27813 w 27812"/>
                              <a:gd name="connsiteY2" fmla="*/ 51149 h 511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7812" h="51149">
                                <a:moveTo>
                                  <a:pt x="0" y="0"/>
                                </a:moveTo>
                                <a:lnTo>
                                  <a:pt x="19240" y="19240"/>
                                </a:lnTo>
                                <a:cubicBezTo>
                                  <a:pt x="14859" y="32480"/>
                                  <a:pt x="18574" y="41338"/>
                                  <a:pt x="27813" y="51149"/>
                                </a:cubicBezTo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</wps:spPr>
                        <wps:bodyPr rtlCol="0" anchor="ctr"/>
                      </wps:wsp>
                      <wps:wsp>
                        <wps:cNvPr id="30" name="Forme libre : forme 440"/>
                        <wps:cNvSpPr/>
                        <wps:spPr>
                          <a:xfrm>
                            <a:off x="131730" y="155067"/>
                            <a:ext cx="30860" cy="30289"/>
                          </a:xfrm>
                          <a:custGeom>
                            <a:avLst/>
                            <a:gdLst>
                              <a:gd name="connsiteX0" fmla="*/ 30861 w 30860"/>
                              <a:gd name="connsiteY0" fmla="*/ 30289 h 30289"/>
                              <a:gd name="connsiteX1" fmla="*/ 0 w 30860"/>
                              <a:gd name="connsiteY1" fmla="*/ 0 h 302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30860" h="30289">
                                <a:moveTo>
                                  <a:pt x="30861" y="30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rnd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</wps:spPr>
                        <wps:bodyPr rtlCol="0" anchor="ctr"/>
                      </wps:wsp>
                      <wps:wsp>
                        <wps:cNvPr id="32" name="Forme libre : forme 441"/>
                        <wps:cNvSpPr/>
                        <wps:spPr>
                          <a:xfrm>
                            <a:off x="133445" y="156019"/>
                            <a:ext cx="160591" cy="102869"/>
                          </a:xfrm>
                          <a:custGeom>
                            <a:avLst/>
                            <a:gdLst>
                              <a:gd name="connsiteX0" fmla="*/ 107633 w 160591"/>
                              <a:gd name="connsiteY0" fmla="*/ 0 h 102869"/>
                              <a:gd name="connsiteX1" fmla="*/ 82582 w 160591"/>
                              <a:gd name="connsiteY1" fmla="*/ 14097 h 102869"/>
                              <a:gd name="connsiteX2" fmla="*/ 54102 w 160591"/>
                              <a:gd name="connsiteY2" fmla="*/ 14192 h 102869"/>
                              <a:gd name="connsiteX3" fmla="*/ 0 w 160591"/>
                              <a:gd name="connsiteY3" fmla="*/ 49244 h 102869"/>
                              <a:gd name="connsiteX4" fmla="*/ 28289 w 160591"/>
                              <a:gd name="connsiteY4" fmla="*/ 66104 h 102869"/>
                              <a:gd name="connsiteX5" fmla="*/ 78296 w 160591"/>
                              <a:gd name="connsiteY5" fmla="*/ 53054 h 102869"/>
                              <a:gd name="connsiteX6" fmla="*/ 133350 w 160591"/>
                              <a:gd name="connsiteY6" fmla="*/ 102870 h 102869"/>
                              <a:gd name="connsiteX7" fmla="*/ 148685 w 160591"/>
                              <a:gd name="connsiteY7" fmla="*/ 65627 h 102869"/>
                              <a:gd name="connsiteX8" fmla="*/ 160592 w 160591"/>
                              <a:gd name="connsiteY8" fmla="*/ 52864 h 1028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60591" h="102869">
                                <a:moveTo>
                                  <a:pt x="107633" y="0"/>
                                </a:moveTo>
                                <a:cubicBezTo>
                                  <a:pt x="107633" y="0"/>
                                  <a:pt x="90964" y="12192"/>
                                  <a:pt x="82582" y="14097"/>
                                </a:cubicBezTo>
                                <a:cubicBezTo>
                                  <a:pt x="69342" y="17050"/>
                                  <a:pt x="62960" y="10858"/>
                                  <a:pt x="54102" y="14192"/>
                                </a:cubicBezTo>
                                <a:cubicBezTo>
                                  <a:pt x="45244" y="17526"/>
                                  <a:pt x="0" y="49244"/>
                                  <a:pt x="0" y="49244"/>
                                </a:cubicBezTo>
                                <a:cubicBezTo>
                                  <a:pt x="0" y="49244"/>
                                  <a:pt x="12764" y="70199"/>
                                  <a:pt x="28289" y="66104"/>
                                </a:cubicBezTo>
                                <a:cubicBezTo>
                                  <a:pt x="46577" y="61341"/>
                                  <a:pt x="61817" y="57436"/>
                                  <a:pt x="78296" y="53054"/>
                                </a:cubicBezTo>
                                <a:lnTo>
                                  <a:pt x="133350" y="102870"/>
                                </a:lnTo>
                                <a:cubicBezTo>
                                  <a:pt x="149162" y="87058"/>
                                  <a:pt x="148685" y="65627"/>
                                  <a:pt x="148685" y="65627"/>
                                </a:cubicBezTo>
                                <a:lnTo>
                                  <a:pt x="160592" y="52864"/>
                                </a:lnTo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</wps:spPr>
                        <wps:bodyPr rtlCol="0" anchor="ctr"/>
                      </wps:wsp>
                      <wps:wsp>
                        <wps:cNvPr id="33" name="Forme libre : forme 442"/>
                        <wps:cNvSpPr/>
                        <wps:spPr>
                          <a:xfrm>
                            <a:off x="0" y="0"/>
                            <a:ext cx="371475" cy="438054"/>
                          </a:xfrm>
                          <a:custGeom>
                            <a:avLst/>
                            <a:gdLst>
                              <a:gd name="connsiteX0" fmla="*/ 185833 w 371475"/>
                              <a:gd name="connsiteY0" fmla="*/ 0 h 438054"/>
                              <a:gd name="connsiteX1" fmla="*/ 0 w 371475"/>
                              <a:gd name="connsiteY1" fmla="*/ 76200 h 438054"/>
                              <a:gd name="connsiteX2" fmla="*/ 0 w 371475"/>
                              <a:gd name="connsiteY2" fmla="*/ 257175 h 438054"/>
                              <a:gd name="connsiteX3" fmla="*/ 185738 w 371475"/>
                              <a:gd name="connsiteY3" fmla="*/ 438055 h 438054"/>
                              <a:gd name="connsiteX4" fmla="*/ 371475 w 371475"/>
                              <a:gd name="connsiteY4" fmla="*/ 266700 h 438054"/>
                              <a:gd name="connsiteX5" fmla="*/ 371475 w 371475"/>
                              <a:gd name="connsiteY5" fmla="*/ 76200 h 438054"/>
                              <a:gd name="connsiteX6" fmla="*/ 185833 w 371475"/>
                              <a:gd name="connsiteY6" fmla="*/ 0 h 4380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71475" h="438054">
                                <a:moveTo>
                                  <a:pt x="185833" y="0"/>
                                </a:moveTo>
                                <a:cubicBezTo>
                                  <a:pt x="167735" y="24955"/>
                                  <a:pt x="47244" y="76200"/>
                                  <a:pt x="0" y="76200"/>
                                </a:cubicBezTo>
                                <a:cubicBezTo>
                                  <a:pt x="0" y="159353"/>
                                  <a:pt x="0" y="185547"/>
                                  <a:pt x="0" y="257175"/>
                                </a:cubicBezTo>
                                <a:cubicBezTo>
                                  <a:pt x="0" y="342233"/>
                                  <a:pt x="175450" y="435293"/>
                                  <a:pt x="185738" y="438055"/>
                                </a:cubicBezTo>
                                <a:cubicBezTo>
                                  <a:pt x="196025" y="435388"/>
                                  <a:pt x="371475" y="335756"/>
                                  <a:pt x="371475" y="266700"/>
                                </a:cubicBezTo>
                                <a:cubicBezTo>
                                  <a:pt x="371475" y="195072"/>
                                  <a:pt x="371475" y="159353"/>
                                  <a:pt x="371475" y="76200"/>
                                </a:cubicBezTo>
                                <a:cubicBezTo>
                                  <a:pt x="319850" y="76200"/>
                                  <a:pt x="203930" y="24955"/>
                                  <a:pt x="185833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</wps:spPr>
                        <wps:bodyPr rtlCol="0" anchor="ctr"/>
                      </wps:wsp>
                      <wps:wsp>
                        <wps:cNvPr id="34" name="Forme libre : forme 443"/>
                        <wps:cNvSpPr/>
                        <wps:spPr>
                          <a:xfrm>
                            <a:off x="98155" y="253898"/>
                            <a:ext cx="76463" cy="76476"/>
                          </a:xfrm>
                          <a:custGeom>
                            <a:avLst/>
                            <a:gdLst>
                              <a:gd name="connsiteX0" fmla="*/ 3000 w 76463"/>
                              <a:gd name="connsiteY0" fmla="*/ 25279 h 76476"/>
                              <a:gd name="connsiteX1" fmla="*/ 3000 w 76463"/>
                              <a:gd name="connsiteY1" fmla="*/ 10802 h 76476"/>
                              <a:gd name="connsiteX2" fmla="*/ 7382 w 76463"/>
                              <a:gd name="connsiteY2" fmla="*/ 6420 h 76476"/>
                              <a:gd name="connsiteX3" fmla="*/ 37290 w 76463"/>
                              <a:gd name="connsiteY3" fmla="*/ 5944 h 76476"/>
                              <a:gd name="connsiteX4" fmla="*/ 70437 w 76463"/>
                              <a:gd name="connsiteY4" fmla="*/ 39091 h 76476"/>
                              <a:gd name="connsiteX5" fmla="*/ 70056 w 76463"/>
                              <a:gd name="connsiteY5" fmla="*/ 69095 h 76476"/>
                              <a:gd name="connsiteX6" fmla="*/ 65675 w 76463"/>
                              <a:gd name="connsiteY6" fmla="*/ 73476 h 76476"/>
                              <a:gd name="connsiteX7" fmla="*/ 51197 w 76463"/>
                              <a:gd name="connsiteY7" fmla="*/ 73476 h 76476"/>
                              <a:gd name="connsiteX8" fmla="*/ 3000 w 76463"/>
                              <a:gd name="connsiteY8" fmla="*/ 25279 h 764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76463" h="76476">
                                <a:moveTo>
                                  <a:pt x="3000" y="25279"/>
                                </a:moveTo>
                                <a:cubicBezTo>
                                  <a:pt x="-1000" y="21279"/>
                                  <a:pt x="-1000" y="14802"/>
                                  <a:pt x="3000" y="10802"/>
                                </a:cubicBezTo>
                                <a:lnTo>
                                  <a:pt x="7382" y="6420"/>
                                </a:lnTo>
                                <a:cubicBezTo>
                                  <a:pt x="15764" y="-1962"/>
                                  <a:pt x="29194" y="-2153"/>
                                  <a:pt x="37290" y="5944"/>
                                </a:cubicBezTo>
                                <a:lnTo>
                                  <a:pt x="70437" y="39091"/>
                                </a:lnTo>
                                <a:cubicBezTo>
                                  <a:pt x="78629" y="47282"/>
                                  <a:pt x="78438" y="60617"/>
                                  <a:pt x="70056" y="69095"/>
                                </a:cubicBezTo>
                                <a:lnTo>
                                  <a:pt x="65675" y="73476"/>
                                </a:lnTo>
                                <a:cubicBezTo>
                                  <a:pt x="61674" y="77477"/>
                                  <a:pt x="55197" y="77477"/>
                                  <a:pt x="51197" y="73476"/>
                                </a:cubicBezTo>
                                <a:lnTo>
                                  <a:pt x="3000" y="252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</wps:spPr>
                        <wps:bodyPr rtlCol="0" anchor="ctr"/>
                      </wps:wsp>
                      <wps:wsp>
                        <wps:cNvPr id="35" name="Forme libre : forme 444"/>
                        <wps:cNvSpPr/>
                        <wps:spPr>
                          <a:xfrm rot="2700000">
                            <a:off x="232779" y="141029"/>
                            <a:ext cx="98392" cy="46291"/>
                          </a:xfrm>
                          <a:custGeom>
                            <a:avLst/>
                            <a:gdLst>
                              <a:gd name="connsiteX0" fmla="*/ 0 w 98392"/>
                              <a:gd name="connsiteY0" fmla="*/ 0 h 46291"/>
                              <a:gd name="connsiteX1" fmla="*/ 98392 w 98392"/>
                              <a:gd name="connsiteY1" fmla="*/ 0 h 46291"/>
                              <a:gd name="connsiteX2" fmla="*/ 98392 w 98392"/>
                              <a:gd name="connsiteY2" fmla="*/ 46291 h 46291"/>
                              <a:gd name="connsiteX3" fmla="*/ 0 w 98392"/>
                              <a:gd name="connsiteY3" fmla="*/ 46291 h 462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8392" h="46291">
                                <a:moveTo>
                                  <a:pt x="0" y="0"/>
                                </a:moveTo>
                                <a:lnTo>
                                  <a:pt x="98392" y="0"/>
                                </a:lnTo>
                                <a:lnTo>
                                  <a:pt x="98392" y="46291"/>
                                </a:lnTo>
                                <a:lnTo>
                                  <a:pt x="0" y="46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</wps:spPr>
                        <wps:bodyPr rtlCol="0" anchor="ctr"/>
                      </wps:wsp>
                      <wps:wsp>
                        <wps:cNvPr id="36" name="Forme libre : forme 445"/>
                        <wps:cNvSpPr/>
                        <wps:spPr>
                          <a:xfrm rot="8100000">
                            <a:off x="40592" y="141232"/>
                            <a:ext cx="98392" cy="46291"/>
                          </a:xfrm>
                          <a:custGeom>
                            <a:avLst/>
                            <a:gdLst>
                              <a:gd name="connsiteX0" fmla="*/ 0 w 98392"/>
                              <a:gd name="connsiteY0" fmla="*/ 0 h 46291"/>
                              <a:gd name="connsiteX1" fmla="*/ 98392 w 98392"/>
                              <a:gd name="connsiteY1" fmla="*/ 0 h 46291"/>
                              <a:gd name="connsiteX2" fmla="*/ 98392 w 98392"/>
                              <a:gd name="connsiteY2" fmla="*/ 46291 h 46291"/>
                              <a:gd name="connsiteX3" fmla="*/ 0 w 98392"/>
                              <a:gd name="connsiteY3" fmla="*/ 46291 h 462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8392" h="46291">
                                <a:moveTo>
                                  <a:pt x="0" y="0"/>
                                </a:moveTo>
                                <a:lnTo>
                                  <a:pt x="98392" y="0"/>
                                </a:lnTo>
                                <a:lnTo>
                                  <a:pt x="98392" y="46291"/>
                                </a:lnTo>
                                <a:lnTo>
                                  <a:pt x="0" y="46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</wps:spPr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55BF9F" id="Graphique 216" o:spid="_x0000_s1026" style="position:absolute;margin-left:-98.45pt;margin-top:-18.4pt;width:72.25pt;height:85.25pt;z-index:251803136;mso-width-relative:margin;mso-height-relative:margin" coordsize="371475,438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">
                <v:shape id="Forme libre : forme 438" o:spid="_x0000_s1027" style="position:absolute;left:166687;top:258984;width:105874;height:72158;visibility:visible;mso-wrap-style:square;v-text-anchor:middle" coordsize="105874,7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" path="m,65341v11335,10192,32004,9335,37529,-5143c49339,65913,64865,58483,64865,47911,79248,52769,90488,38576,90488,29432,108966,27051,109061,10192,99917,e" filled="f" strokecolor="#ff0058 [3204]" strokeweight="1.5pt">
                  <v:stroke endcap="round"/>
                  <v:path arrowok="t" o:connecttype="custom" o:connectlocs="0,65341;37529,60198;64865,47911;90488,29432;99917,0" o:connectangles="0,0,0,0,0"/>
                </v:shape>
                <v:shape id="Forme libre : forme 439" o:spid="_x0000_s1028" style="position:absolute;left:77724;top:209073;width:27812;height:51149;visibility:visible;mso-wrap-style:square;v-text-anchor:middle" coordsize="27812,51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" path="m,l19240,19240v-4381,13240,-666,22098,8573,31909e" filled="f" strokecolor="#ff0058 [3204]" strokeweight="1.5pt">
                  <v:stroke endcap="round"/>
                  <v:path arrowok="t" o:connecttype="custom" o:connectlocs="0,0;19240,19240;27813,51149" o:connectangles="0,0,0"/>
                </v:shape>
                <v:shape id="Forme libre : forme 440" o:spid="_x0000_s1029" style="position:absolute;left:131730;top:155067;width:30860;height:30289;visibility:visible;mso-wrap-style:square;v-text-anchor:middle" coordsize="30860,30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" path="m30861,30289l,e" filled="f" strokecolor="#ff0058 [3204]" strokeweight="1.5pt">
                  <v:stroke endcap="round"/>
                  <v:path arrowok="t" o:connecttype="custom" o:connectlocs="30861,30289;0,0" o:connectangles="0,0"/>
                </v:shape>
                <v:shape id="Forme libre : forme 441" o:spid="_x0000_s1030" style="position:absolute;left:133445;top:156019;width:160591;height:102869;visibility:visible;mso-wrap-style:square;v-text-anchor:middle" coordsize="160591,10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" path="m107633,v,,-16669,12192,-25051,14097c69342,17050,62960,10858,54102,14192,45244,17526,,49244,,49244v,,12764,20955,28289,16860c46577,61341,61817,57436,78296,53054r55054,49816c149162,87058,148685,65627,148685,65627l160592,52864e" filled="f" strokecolor="#ff0058 [3204]" strokeweight="1.5pt">
                  <v:stroke endcap="round"/>
                  <v:path arrowok="t" o:connecttype="custom" o:connectlocs="107633,0;82582,14097;54102,14192;0,49244;28289,66104;78296,53054;133350,102870;148685,65627;160592,52864" o:connectangles="0,0,0,0,0,0,0,0,0"/>
                </v:shape>
                <v:shape id="Forme libre : forme 442" o:spid="_x0000_s1031" style="position:absolute;width:371475;height:438054;visibility:visible;mso-wrap-style:square;v-text-anchor:middle" coordsize="371475,438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" path="m185833,c167735,24955,47244,76200,,76200v,83153,,109347,,180975c,342233,175450,435293,185738,438055,196025,435388,371475,335756,371475,266700v,-71628,,-107347,,-190500c319850,76200,203930,24955,185833,xe" filled="f" strokecolor="#ff0058 [3204]" strokeweight="1.5pt">
                  <v:path arrowok="t" o:connecttype="custom" o:connectlocs="185833,0;0,76200;0,257175;185738,438055;371475,266700;371475,76200;185833,0" o:connectangles="0,0,0,0,0,0,0"/>
                </v:shape>
                <v:shape id="Forme libre : forme 443" o:spid="_x0000_s1032" style="position:absolute;left:98155;top:253898;width:76463;height:76476;visibility:visible;mso-wrap-style:square;v-text-anchor:middle" coordsize="76463,76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" path="m3000,25279v-4000,-4000,-4000,-10477,,-14477l7382,6420v8382,-8382,21812,-8573,29908,-476l70437,39091v8192,8191,8001,21526,-381,30004l65675,73476v-4001,4001,-10478,4001,-14478,l3000,25279xe" filled="f" strokecolor="#ff0058 [3204]" strokeweight="1.5pt">
                  <v:path arrowok="t" o:connecttype="custom" o:connectlocs="3000,25279;3000,10802;7382,6420;37290,5944;70437,39091;70056,69095;65675,73476;51197,73476;3000,25279" o:connectangles="0,0,0,0,0,0,0,0,0"/>
                </v:shape>
                <v:shape id="Forme libre : forme 444" o:spid="_x0000_s1033" style="position:absolute;left:232779;top:141029;width:98392;height:46291;rotation:45;visibility:visible;mso-wrap-style:square;v-text-anchor:middle" coordsize="98392,46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" path="m,l98392,r,46291l,46291,,xe" filled="f" strokecolor="#ff0058 [3204]" strokeweight="1.5pt">
                  <v:stroke endcap="round"/>
                  <v:path arrowok="t" o:connecttype="custom" o:connectlocs="0,0;98392,0;98392,46291;0,46291" o:connectangles="0,0,0,0"/>
                </v:shape>
                <v:shape id="Forme libre : forme 445" o:spid="_x0000_s1034" style="position:absolute;left:40592;top:141232;width:98392;height:46291;rotation:135;visibility:visible;mso-wrap-style:square;v-text-anchor:middle" coordsize="98392,46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" path="m,l98392,r,46291l,46291,,xe" filled="f" strokecolor="#ff0058 [3204]" strokeweight="1.5pt">
                  <v:stroke endcap="round"/>
                  <v:path arrowok="t" o:connecttype="custom" o:connectlocs="0,0;98392,0;98392,46291;0,46291" o:connectangles="0,0,0,0"/>
                </v:shape>
              </v:group>
            </w:pict>
          </mc:Fallback>
        </mc:AlternateContent>
      </w:r>
      <w:r w:rsidR="00683D02" w:rsidRPr="009C7541">
        <w:rPr>
          <w:rFonts w:cs="Calibri"/>
        </w:rPr>
        <w:t>Management summary</w:t>
      </w:r>
      <w:bookmarkEnd w:id="8"/>
    </w:p>
    <w:p w14:paraId="7E77918D" w14:textId="115D6397" w:rsidR="00D43CB0" w:rsidRDefault="009C6E96" w:rsidP="00D43CB0">
      <w:pPr>
        <w:rPr>
          <w:lang w:val="en-US"/>
        </w:rPr>
      </w:pPr>
      <w:r>
        <w:rPr>
          <w:lang w:val="en-US"/>
        </w:rPr>
        <w:t>{{</w:t>
      </w:r>
      <w:r w:rsidR="0066120C">
        <w:rPr>
          <w:lang w:val="en-US"/>
        </w:rPr>
        <w:t>MANAGEMENT_S</w:t>
      </w:r>
      <w:r>
        <w:rPr>
          <w:lang w:val="en-US"/>
        </w:rPr>
        <w:t>UMMARY}}</w:t>
      </w:r>
    </w:p>
    <w:p w14:paraId="49906A38" w14:textId="77777777" w:rsidR="0066120C" w:rsidRDefault="0066120C" w:rsidP="0066120C">
      <w:pPr>
        <w:tabs>
          <w:tab w:val="clear" w:pos="810"/>
        </w:tabs>
        <w:overflowPunct/>
        <w:autoSpaceDE/>
        <w:autoSpaceDN/>
        <w:adjustRightInd/>
        <w:textAlignment w:val="auto"/>
        <w:rPr>
          <w:lang w:val="en-US"/>
        </w:rPr>
      </w:pPr>
      <w:bookmarkStart w:id="9" w:name="_Toc73469660"/>
      <w:bookmarkStart w:id="10" w:name="_Toc132722920"/>
    </w:p>
    <w:bookmarkEnd w:id="0"/>
    <w:bookmarkEnd w:id="1"/>
    <w:bookmarkEnd w:id="2"/>
    <w:bookmarkEnd w:id="7"/>
    <w:bookmarkEnd w:id="6"/>
    <w:bookmarkEnd w:id="5"/>
    <w:bookmarkEnd w:id="4"/>
    <w:bookmarkEnd w:id="3"/>
    <w:bookmarkEnd w:id="9"/>
    <w:bookmarkEnd w:id="10"/>
    <w:p w14:paraId="6E88001E" w14:textId="22FD3BD8" w:rsidR="00763720" w:rsidRDefault="00763720" w:rsidP="009C6E96">
      <w:pPr>
        <w:pStyle w:val="ListParagraph"/>
        <w:numPr>
          <w:ilvl w:val="0"/>
          <w:numId w:val="0"/>
        </w:numPr>
        <w:ind w:left="720"/>
      </w:pPr>
    </w:p>
    <w:sectPr w:rsidR="00763720" w:rsidSect="0070244A">
      <w:headerReference w:type="default" r:id="rId8"/>
      <w:footerReference w:type="default" r:id="rId9"/>
      <w:headerReference w:type="first" r:id="rId10"/>
      <w:pgSz w:w="11906" w:h="16838" w:code="9"/>
      <w:pgMar w:top="1701" w:right="1701" w:bottom="1701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1B99F0" w14:textId="77777777" w:rsidR="00ED17B5" w:rsidRDefault="00ED17B5" w:rsidP="00351CB5">
      <w:r>
        <w:separator/>
      </w:r>
    </w:p>
    <w:p w14:paraId="60ED8785" w14:textId="77777777" w:rsidR="00ED17B5" w:rsidRDefault="00ED17B5" w:rsidP="00351CB5"/>
    <w:p w14:paraId="1374D28F" w14:textId="77777777" w:rsidR="00ED17B5" w:rsidRDefault="00ED17B5" w:rsidP="00351CB5"/>
    <w:p w14:paraId="03BE783E" w14:textId="77777777" w:rsidR="00ED17B5" w:rsidRDefault="00ED17B5" w:rsidP="00351CB5"/>
    <w:p w14:paraId="3D179028" w14:textId="77777777" w:rsidR="00ED17B5" w:rsidRDefault="00ED17B5" w:rsidP="00351CB5"/>
  </w:endnote>
  <w:endnote w:type="continuationSeparator" w:id="0">
    <w:p w14:paraId="07A30F68" w14:textId="77777777" w:rsidR="00ED17B5" w:rsidRDefault="00ED17B5" w:rsidP="00351CB5">
      <w:r>
        <w:continuationSeparator/>
      </w:r>
    </w:p>
    <w:p w14:paraId="1592B9CA" w14:textId="77777777" w:rsidR="00ED17B5" w:rsidRDefault="00ED17B5" w:rsidP="00351CB5"/>
    <w:p w14:paraId="38EE25EB" w14:textId="77777777" w:rsidR="00ED17B5" w:rsidRDefault="00ED17B5" w:rsidP="00351CB5"/>
    <w:p w14:paraId="2331704E" w14:textId="77777777" w:rsidR="00ED17B5" w:rsidRDefault="00ED17B5" w:rsidP="00351CB5"/>
    <w:p w14:paraId="3AAE2233" w14:textId="77777777" w:rsidR="00ED17B5" w:rsidRDefault="00ED17B5" w:rsidP="00351C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ureauVeritas ExtBd UltCond">
    <w:charset w:val="4D"/>
    <w:family w:val="auto"/>
    <w:pitch w:val="variable"/>
    <w:sig w:usb0="80000027" w:usb1="40000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(Headings)">
    <w:altName w:val="Arial"/>
    <w:charset w:val="00"/>
    <w:family w:val="roman"/>
    <w:pitch w:val="default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3753C" w14:textId="77777777" w:rsidR="00443B5F" w:rsidRPr="00473A82" w:rsidRDefault="00443B5F" w:rsidP="00BB4C15">
    <w:pPr>
      <w:pStyle w:val="Footer"/>
      <w:rPr>
        <w:rFonts w:ascii="Arial" w:hAnsi="Arial" w:cs="Arial"/>
        <w:color w:val="7F7F7F" w:themeColor="text1" w:themeTint="80"/>
        <w:sz w:val="18"/>
        <w:szCs w:val="18"/>
      </w:rPr>
    </w:pPr>
  </w:p>
  <w:p w14:paraId="5265660C" w14:textId="77777777" w:rsidR="001921EA" w:rsidRPr="009C7541" w:rsidRDefault="00237801" w:rsidP="00F606D3">
    <w:pPr>
      <w:pStyle w:val="Footer"/>
      <w:spacing w:line="260" w:lineRule="exact"/>
      <w:rPr>
        <w:rFonts w:cs="Calibri"/>
        <w:noProof/>
        <w:color w:val="7F7F7F" w:themeColor="text1" w:themeTint="80"/>
        <w:sz w:val="16"/>
        <w:szCs w:val="16"/>
      </w:rPr>
    </w:pPr>
    <w:r>
      <w:rPr>
        <w:rFonts w:cs="Calibri"/>
        <w:b/>
        <w:bCs/>
        <w:sz w:val="16"/>
        <w:szCs w:val="16"/>
      </w:rPr>
      <w:t>Report</w:t>
    </w:r>
    <w:r w:rsidR="00527891" w:rsidRPr="009C7541">
      <w:rPr>
        <w:rFonts w:cs="Calibri"/>
        <w:b/>
        <w:bCs/>
        <w:sz w:val="16"/>
        <w:szCs w:val="16"/>
      </w:rPr>
      <w:t xml:space="preserve"> Secura</w:t>
    </w:r>
    <w:r w:rsidR="00F606D3" w:rsidRPr="009C7541">
      <w:rPr>
        <w:rFonts w:cs="Calibri"/>
        <w:b/>
        <w:bCs/>
        <w:sz w:val="16"/>
        <w:szCs w:val="16"/>
      </w:rPr>
      <w:tab/>
    </w:r>
    <w:sdt>
      <w:sdtPr>
        <w:rPr>
          <w:rFonts w:cs="Calibri"/>
        </w:rPr>
        <w:id w:val="-1619675638"/>
        <w:docPartObj>
          <w:docPartGallery w:val="Page Numbers (Bottom of Page)"/>
          <w:docPartUnique/>
        </w:docPartObj>
      </w:sdtPr>
      <w:sdtEndPr>
        <w:rPr>
          <w:noProof/>
          <w:color w:val="7F7F7F" w:themeColor="text1" w:themeTint="80"/>
          <w:sz w:val="16"/>
          <w:szCs w:val="16"/>
        </w:rPr>
      </w:sdtEndPr>
      <w:sdtContent>
        <w:r w:rsidR="00BB4C15" w:rsidRPr="009C7541">
          <w:rPr>
            <w:rFonts w:cs="Calibri"/>
            <w:sz w:val="18"/>
            <w:szCs w:val="18"/>
          </w:rPr>
          <w:tab/>
          <w:t xml:space="preserve"> </w:t>
        </w:r>
        <w:r w:rsidR="00BB4C15" w:rsidRPr="009C7541">
          <w:rPr>
            <w:rFonts w:cs="Calibri"/>
            <w:noProof/>
            <w:color w:val="7F7F7F" w:themeColor="text1" w:themeTint="80"/>
            <w:sz w:val="16"/>
            <w:szCs w:val="16"/>
          </w:rPr>
          <w:fldChar w:fldCharType="begin"/>
        </w:r>
        <w:r w:rsidR="00BB4C15" w:rsidRPr="009C7541">
          <w:rPr>
            <w:rFonts w:cs="Calibri"/>
            <w:noProof/>
            <w:color w:val="7F7F7F" w:themeColor="text1" w:themeTint="80"/>
            <w:sz w:val="16"/>
            <w:szCs w:val="16"/>
          </w:rPr>
          <w:instrText xml:space="preserve"> PAGE </w:instrText>
        </w:r>
        <w:r w:rsidR="00BB4C15" w:rsidRPr="009C7541">
          <w:rPr>
            <w:rFonts w:cs="Calibri"/>
            <w:noProof/>
            <w:color w:val="7F7F7F" w:themeColor="text1" w:themeTint="80"/>
            <w:sz w:val="16"/>
            <w:szCs w:val="16"/>
          </w:rPr>
          <w:fldChar w:fldCharType="separate"/>
        </w:r>
        <w:r w:rsidR="00BB4C15" w:rsidRPr="009C7541">
          <w:rPr>
            <w:rFonts w:cs="Calibri"/>
            <w:noProof/>
            <w:color w:val="7F7F7F" w:themeColor="text1" w:themeTint="80"/>
            <w:sz w:val="16"/>
            <w:szCs w:val="16"/>
          </w:rPr>
          <w:t>2</w:t>
        </w:r>
        <w:r w:rsidR="00BB4C15" w:rsidRPr="009C7541">
          <w:rPr>
            <w:rFonts w:cs="Calibri"/>
            <w:noProof/>
            <w:color w:val="7F7F7F" w:themeColor="text1" w:themeTint="80"/>
            <w:sz w:val="16"/>
            <w:szCs w:val="16"/>
          </w:rPr>
          <w:fldChar w:fldCharType="end"/>
        </w:r>
        <w:r w:rsidR="00BB4C15" w:rsidRPr="009C7541">
          <w:rPr>
            <w:rFonts w:cs="Calibri"/>
            <w:noProof/>
            <w:color w:val="7F7F7F" w:themeColor="text1" w:themeTint="80"/>
            <w:sz w:val="16"/>
            <w:szCs w:val="16"/>
          </w:rPr>
          <w:t xml:space="preserve"> / </w:t>
        </w:r>
        <w:r w:rsidR="00BB4C15" w:rsidRPr="009C7541">
          <w:rPr>
            <w:rFonts w:cs="Calibri"/>
            <w:noProof/>
            <w:color w:val="7F7F7F" w:themeColor="text1" w:themeTint="80"/>
            <w:sz w:val="16"/>
            <w:szCs w:val="16"/>
          </w:rPr>
          <w:fldChar w:fldCharType="begin"/>
        </w:r>
        <w:r w:rsidR="00BB4C15" w:rsidRPr="009C7541">
          <w:rPr>
            <w:rFonts w:cs="Calibri"/>
            <w:noProof/>
            <w:color w:val="7F7F7F" w:themeColor="text1" w:themeTint="80"/>
            <w:sz w:val="16"/>
            <w:szCs w:val="16"/>
          </w:rPr>
          <w:instrText xml:space="preserve"> NUMPAGES </w:instrText>
        </w:r>
        <w:r w:rsidR="00BB4C15" w:rsidRPr="009C7541">
          <w:rPr>
            <w:rFonts w:cs="Calibri"/>
            <w:noProof/>
            <w:color w:val="7F7F7F" w:themeColor="text1" w:themeTint="80"/>
            <w:sz w:val="16"/>
            <w:szCs w:val="16"/>
          </w:rPr>
          <w:fldChar w:fldCharType="separate"/>
        </w:r>
        <w:r w:rsidR="00BB4C15" w:rsidRPr="009C7541">
          <w:rPr>
            <w:rFonts w:cs="Calibri"/>
            <w:noProof/>
            <w:color w:val="7F7F7F" w:themeColor="text1" w:themeTint="80"/>
            <w:sz w:val="16"/>
            <w:szCs w:val="16"/>
          </w:rPr>
          <w:t>18</w:t>
        </w:r>
        <w:r w:rsidR="00BB4C15" w:rsidRPr="009C7541">
          <w:rPr>
            <w:rFonts w:cs="Calibri"/>
            <w:noProof/>
            <w:color w:val="7F7F7F" w:themeColor="text1" w:themeTint="80"/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5B91D3" w14:textId="77777777" w:rsidR="00ED17B5" w:rsidRDefault="00ED17B5" w:rsidP="00351CB5">
      <w:r>
        <w:separator/>
      </w:r>
    </w:p>
    <w:p w14:paraId="73F61767" w14:textId="77777777" w:rsidR="00ED17B5" w:rsidRDefault="00ED17B5" w:rsidP="00351CB5"/>
    <w:p w14:paraId="42ECBCC2" w14:textId="77777777" w:rsidR="00ED17B5" w:rsidRDefault="00ED17B5" w:rsidP="00351CB5"/>
    <w:p w14:paraId="0F123F83" w14:textId="77777777" w:rsidR="00ED17B5" w:rsidRDefault="00ED17B5" w:rsidP="00351CB5"/>
    <w:p w14:paraId="4A1B40AF" w14:textId="77777777" w:rsidR="00ED17B5" w:rsidRDefault="00ED17B5" w:rsidP="00351CB5"/>
  </w:footnote>
  <w:footnote w:type="continuationSeparator" w:id="0">
    <w:p w14:paraId="50E8B0A6" w14:textId="77777777" w:rsidR="00ED17B5" w:rsidRDefault="00ED17B5" w:rsidP="00351CB5">
      <w:r>
        <w:continuationSeparator/>
      </w:r>
    </w:p>
    <w:p w14:paraId="09CDA341" w14:textId="77777777" w:rsidR="00ED17B5" w:rsidRDefault="00ED17B5" w:rsidP="00351CB5"/>
    <w:p w14:paraId="30FCAB03" w14:textId="77777777" w:rsidR="00ED17B5" w:rsidRDefault="00ED17B5" w:rsidP="00351CB5"/>
    <w:p w14:paraId="683966FB" w14:textId="77777777" w:rsidR="00ED17B5" w:rsidRDefault="00ED17B5" w:rsidP="00351CB5"/>
    <w:p w14:paraId="7D30A3AA" w14:textId="77777777" w:rsidR="00ED17B5" w:rsidRDefault="00ED17B5" w:rsidP="00351CB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8B33BE" w14:textId="63A859FE" w:rsidR="00443B5F" w:rsidRPr="000730AA" w:rsidRDefault="00443B5F" w:rsidP="00351CB5">
    <w:pPr>
      <w:pStyle w:val="Header"/>
      <w:rPr>
        <w:rFonts w:cs="Arial (Body)"/>
        <w:spacing w:val="20"/>
      </w:rPr>
    </w:pPr>
    <w:r w:rsidRPr="0070244A">
      <w:rPr>
        <w:rFonts w:cs="Arial (Body)"/>
        <w:b/>
        <w:bCs/>
        <w:noProof/>
        <w:color w:val="FF0058" w:themeColor="accent1"/>
        <w:spacing w:val="20"/>
        <w:lang w:eastAsia="nl-NL"/>
      </w:rPr>
      <w:drawing>
        <wp:anchor distT="0" distB="0" distL="114300" distR="114300" simplePos="0" relativeHeight="251660288" behindDoc="1" locked="1" layoutInCell="1" allowOverlap="1" wp14:anchorId="60D32EE5" wp14:editId="20BB01A1">
          <wp:simplePos x="0" y="0"/>
          <wp:positionH relativeFrom="margin">
            <wp:posOffset>3860800</wp:posOffset>
          </wp:positionH>
          <wp:positionV relativeFrom="page">
            <wp:posOffset>518795</wp:posOffset>
          </wp:positionV>
          <wp:extent cx="1533525" cy="401320"/>
          <wp:effectExtent l="0" t="0" r="9525" b="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42796\AppData\Local\Microsoft\Windows\INetCache\Content.Word\Secura 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533525" cy="401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C6E96">
      <w:rPr>
        <w:rFonts w:cs="Arial (Body)"/>
        <w:b/>
        <w:bCs/>
        <w:color w:val="FF0058" w:themeColor="accent1"/>
        <w:spacing w:val="20"/>
      </w:rPr>
      <w:t>{{TLP_LABEL}}</w:t>
    </w:r>
    <w:r w:rsidR="009C6E96">
      <w:rPr>
        <w:rFonts w:cs="Arial (Body)"/>
        <w:b/>
        <w:bCs/>
        <w:color w:val="FF0058" w:themeColor="accent1"/>
        <w:spacing w:val="20"/>
      </w:rPr>
      <w:br/>
    </w:r>
    <w:r w:rsidRPr="000730AA">
      <w:rPr>
        <w:rFonts w:cs="Arial (Body)"/>
        <w:spacing w:val="2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64606" w14:textId="77777777" w:rsidR="0070244A" w:rsidRDefault="00237801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413A4053" wp14:editId="72C28AE3">
          <wp:simplePos x="0" y="0"/>
          <wp:positionH relativeFrom="column">
            <wp:posOffset>-1067435</wp:posOffset>
          </wp:positionH>
          <wp:positionV relativeFrom="paragraph">
            <wp:posOffset>-553085</wp:posOffset>
          </wp:positionV>
          <wp:extent cx="7555298" cy="10687050"/>
          <wp:effectExtent l="0" t="0" r="7620" b="0"/>
          <wp:wrapNone/>
          <wp:docPr id="1" name="Picture 1" descr="Background pattern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Background pattern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6189" cy="10688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0"/>
    <w:multiLevelType w:val="singleLevel"/>
    <w:tmpl w:val="2A80C8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/>
      </w:rPr>
    </w:lvl>
  </w:abstractNum>
  <w:abstractNum w:abstractNumId="2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4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6551419"/>
    <w:multiLevelType w:val="multilevel"/>
    <w:tmpl w:val="1AEAFBCA"/>
    <w:styleLink w:val="CurrentList7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84" w:hanging="10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77E23FD"/>
    <w:multiLevelType w:val="multilevel"/>
    <w:tmpl w:val="188032EA"/>
    <w:lvl w:ilvl="0">
      <w:start w:val="1"/>
      <w:numFmt w:val="upperLetter"/>
      <w:pStyle w:val="Appendix"/>
      <w:suff w:val="space"/>
      <w:lvlText w:val="Appendix %1."/>
      <w:lvlJc w:val="left"/>
      <w:pPr>
        <w:ind w:left="928" w:hanging="360"/>
      </w:pPr>
      <w:rPr>
        <w:rFonts w:cs="Calibri" w:hint="default"/>
        <w:bCs/>
        <w:iCs w:val="0"/>
      </w:rPr>
    </w:lvl>
    <w:lvl w:ilvl="1">
      <w:start w:val="1"/>
      <w:numFmt w:val="lowerLetter"/>
      <w:lvlText w:val="%2)"/>
      <w:lvlJc w:val="left"/>
      <w:pPr>
        <w:ind w:left="198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34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70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06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42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7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14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509" w:hanging="360"/>
      </w:pPr>
      <w:rPr>
        <w:rFonts w:hint="default"/>
      </w:rPr>
    </w:lvl>
  </w:abstractNum>
  <w:abstractNum w:abstractNumId="7" w15:restartNumberingAfterBreak="0">
    <w:nsid w:val="0C20596C"/>
    <w:multiLevelType w:val="multilevel"/>
    <w:tmpl w:val="7CE4D39E"/>
    <w:styleLink w:val="CurrentList6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84" w:hanging="10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0CA378F3"/>
    <w:multiLevelType w:val="multilevel"/>
    <w:tmpl w:val="75383F82"/>
    <w:styleLink w:val="CurrentList1"/>
    <w:lvl w:ilvl="0">
      <w:start w:val="1"/>
      <w:numFmt w:val="upperLetter"/>
      <w:suff w:val="space"/>
      <w:lvlText w:val="APPENDIX %1."/>
      <w:lvlJc w:val="left"/>
      <w:pPr>
        <w:ind w:left="928" w:hanging="360"/>
      </w:pPr>
      <w:rPr>
        <w:rFonts w:cs="Calibri" w:hint="default"/>
        <w:bCs/>
        <w:iCs w:val="0"/>
      </w:rPr>
    </w:lvl>
    <w:lvl w:ilvl="1">
      <w:start w:val="1"/>
      <w:numFmt w:val="lowerLetter"/>
      <w:lvlText w:val="%2)"/>
      <w:lvlJc w:val="left"/>
      <w:pPr>
        <w:ind w:left="198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34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70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06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42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7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14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509" w:hanging="360"/>
      </w:pPr>
      <w:rPr>
        <w:rFonts w:hint="default"/>
      </w:rPr>
    </w:lvl>
  </w:abstractNum>
  <w:abstractNum w:abstractNumId="9" w15:restartNumberingAfterBreak="0">
    <w:nsid w:val="15FA5DC2"/>
    <w:multiLevelType w:val="hybridMultilevel"/>
    <w:tmpl w:val="37C25588"/>
    <w:lvl w:ilvl="0" w:tplc="AE824BE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97A9C"/>
    <w:multiLevelType w:val="hybridMultilevel"/>
    <w:tmpl w:val="F9362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761154"/>
    <w:multiLevelType w:val="hybridMultilevel"/>
    <w:tmpl w:val="0288670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CE701F"/>
    <w:multiLevelType w:val="hybridMultilevel"/>
    <w:tmpl w:val="6EEAA58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218FB"/>
    <w:multiLevelType w:val="hybridMultilevel"/>
    <w:tmpl w:val="1CD44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5B762B"/>
    <w:multiLevelType w:val="multilevel"/>
    <w:tmpl w:val="7CE4D39E"/>
    <w:styleLink w:val="CurrentList5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84" w:hanging="10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CB50897"/>
    <w:multiLevelType w:val="hybridMultilevel"/>
    <w:tmpl w:val="8FDA2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B32F7B"/>
    <w:multiLevelType w:val="hybridMultilevel"/>
    <w:tmpl w:val="7A220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C0565B"/>
    <w:multiLevelType w:val="hybridMultilevel"/>
    <w:tmpl w:val="E9E0F8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1F0D"/>
    <w:multiLevelType w:val="hybridMultilevel"/>
    <w:tmpl w:val="BB70407E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93915DA"/>
    <w:multiLevelType w:val="multilevel"/>
    <w:tmpl w:val="E2521D2A"/>
    <w:styleLink w:val="CurrentList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84" w:hanging="10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CF3206D"/>
    <w:multiLevelType w:val="hybridMultilevel"/>
    <w:tmpl w:val="661A88A2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1D86F73"/>
    <w:multiLevelType w:val="multilevel"/>
    <w:tmpl w:val="A9FEEEBE"/>
    <w:lvl w:ilvl="0">
      <w:start w:val="1"/>
      <w:numFmt w:val="decimal"/>
      <w:pStyle w:val="Heading1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84" w:hanging="10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7E33DA3"/>
    <w:multiLevelType w:val="hybridMultilevel"/>
    <w:tmpl w:val="B72A3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137B5E"/>
    <w:multiLevelType w:val="hybridMultilevel"/>
    <w:tmpl w:val="04487B2A"/>
    <w:lvl w:ilvl="0" w:tplc="8320F666">
      <w:start w:val="1"/>
      <w:numFmt w:val="decimal"/>
      <w:lvlText w:val="%1."/>
      <w:lvlJc w:val="left"/>
      <w:pPr>
        <w:ind w:left="1080" w:hanging="720"/>
      </w:pPr>
      <w:rPr>
        <w:rFonts w:ascii="BureauVeritas ExtBd UltCond" w:hAnsi="BureauVeritas ExtBd UltCond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6B0D4B"/>
    <w:multiLevelType w:val="hybridMultilevel"/>
    <w:tmpl w:val="473087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C7D39D6"/>
    <w:multiLevelType w:val="hybridMultilevel"/>
    <w:tmpl w:val="EA00B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DD2AB3"/>
    <w:multiLevelType w:val="hybridMultilevel"/>
    <w:tmpl w:val="A69E9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9D7702"/>
    <w:multiLevelType w:val="multilevel"/>
    <w:tmpl w:val="76B45846"/>
    <w:styleLink w:val="CurrentList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84" w:hanging="10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37654DB"/>
    <w:multiLevelType w:val="hybridMultilevel"/>
    <w:tmpl w:val="EF089C6C"/>
    <w:lvl w:ilvl="0" w:tplc="D53E21B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D32AF0"/>
    <w:multiLevelType w:val="multilevel"/>
    <w:tmpl w:val="D892F75A"/>
    <w:styleLink w:val="CurrentList2"/>
    <w:lvl w:ilvl="0">
      <w:start w:val="1"/>
      <w:numFmt w:val="decimal"/>
      <w:lvlText w:val="%1."/>
      <w:lvlJc w:val="left"/>
      <w:pPr>
        <w:tabs>
          <w:tab w:val="num" w:pos="576"/>
        </w:tabs>
        <w:ind w:left="360" w:hanging="360"/>
      </w:p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84" w:hanging="1033"/>
      </w:pPr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53E27C7"/>
    <w:multiLevelType w:val="hybridMultilevel"/>
    <w:tmpl w:val="6C30C6E2"/>
    <w:lvl w:ilvl="0" w:tplc="04130001">
      <w:start w:val="1"/>
      <w:numFmt w:val="bullet"/>
      <w:lvlText w:val=""/>
      <w:lvlJc w:val="left"/>
      <w:pPr>
        <w:ind w:left="1143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31" w15:restartNumberingAfterBreak="0">
    <w:nsid w:val="77570AF0"/>
    <w:multiLevelType w:val="hybridMultilevel"/>
    <w:tmpl w:val="3C02A22E"/>
    <w:lvl w:ilvl="0" w:tplc="526A0E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614F5F"/>
    <w:multiLevelType w:val="hybridMultilevel"/>
    <w:tmpl w:val="EF985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A4666F"/>
    <w:multiLevelType w:val="hybridMultilevel"/>
    <w:tmpl w:val="D0805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581240"/>
    <w:multiLevelType w:val="hybridMultilevel"/>
    <w:tmpl w:val="A6046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B04913"/>
    <w:multiLevelType w:val="hybridMultilevel"/>
    <w:tmpl w:val="28E66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769273">
    <w:abstractNumId w:val="21"/>
  </w:num>
  <w:num w:numId="2" w16cid:durableId="129565647">
    <w:abstractNumId w:val="6"/>
  </w:num>
  <w:num w:numId="3" w16cid:durableId="13776384">
    <w:abstractNumId w:val="30"/>
  </w:num>
  <w:num w:numId="4" w16cid:durableId="1672101655">
    <w:abstractNumId w:val="35"/>
  </w:num>
  <w:num w:numId="5" w16cid:durableId="1532036356">
    <w:abstractNumId w:val="11"/>
  </w:num>
  <w:num w:numId="6" w16cid:durableId="2076928821">
    <w:abstractNumId w:val="34"/>
  </w:num>
  <w:num w:numId="7" w16cid:durableId="223033338">
    <w:abstractNumId w:val="18"/>
  </w:num>
  <w:num w:numId="8" w16cid:durableId="2015644664">
    <w:abstractNumId w:val="20"/>
  </w:num>
  <w:num w:numId="9" w16cid:durableId="1332562864">
    <w:abstractNumId w:val="25"/>
  </w:num>
  <w:num w:numId="10" w16cid:durableId="871305702">
    <w:abstractNumId w:val="33"/>
  </w:num>
  <w:num w:numId="11" w16cid:durableId="685907586">
    <w:abstractNumId w:val="32"/>
  </w:num>
  <w:num w:numId="12" w16cid:durableId="879511008">
    <w:abstractNumId w:val="26"/>
  </w:num>
  <w:num w:numId="13" w16cid:durableId="108823767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7865592">
    <w:abstractNumId w:val="23"/>
  </w:num>
  <w:num w:numId="15" w16cid:durableId="517349051">
    <w:abstractNumId w:val="8"/>
  </w:num>
  <w:num w:numId="16" w16cid:durableId="1425959272">
    <w:abstractNumId w:val="31"/>
  </w:num>
  <w:num w:numId="17" w16cid:durableId="1797984407">
    <w:abstractNumId w:val="29"/>
  </w:num>
  <w:num w:numId="18" w16cid:durableId="1975866238">
    <w:abstractNumId w:val="21"/>
  </w:num>
  <w:num w:numId="19" w16cid:durableId="267155071">
    <w:abstractNumId w:val="19"/>
  </w:num>
  <w:num w:numId="20" w16cid:durableId="1307903317">
    <w:abstractNumId w:val="27"/>
  </w:num>
  <w:num w:numId="21" w16cid:durableId="736900902">
    <w:abstractNumId w:val="14"/>
  </w:num>
  <w:num w:numId="22" w16cid:durableId="1506214163">
    <w:abstractNumId w:val="7"/>
  </w:num>
  <w:num w:numId="23" w16cid:durableId="2051414957">
    <w:abstractNumId w:val="17"/>
  </w:num>
  <w:num w:numId="24" w16cid:durableId="978731402">
    <w:abstractNumId w:val="5"/>
  </w:num>
  <w:num w:numId="25" w16cid:durableId="2058892786">
    <w:abstractNumId w:val="16"/>
  </w:num>
  <w:num w:numId="26" w16cid:durableId="191307902">
    <w:abstractNumId w:val="13"/>
  </w:num>
  <w:num w:numId="27" w16cid:durableId="1134983483">
    <w:abstractNumId w:val="0"/>
  </w:num>
  <w:num w:numId="28" w16cid:durableId="155651812">
    <w:abstractNumId w:val="22"/>
  </w:num>
  <w:num w:numId="29" w16cid:durableId="607470931">
    <w:abstractNumId w:val="15"/>
  </w:num>
  <w:num w:numId="30" w16cid:durableId="870993578">
    <w:abstractNumId w:val="10"/>
  </w:num>
  <w:num w:numId="31" w16cid:durableId="1857453063">
    <w:abstractNumId w:val="24"/>
  </w:num>
  <w:num w:numId="32" w16cid:durableId="1149054859">
    <w:abstractNumId w:val="28"/>
  </w:num>
  <w:num w:numId="33" w16cid:durableId="24791821">
    <w:abstractNumId w:val="12"/>
  </w:num>
  <w:num w:numId="34" w16cid:durableId="548414699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nl-NL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nl-NL" w:vendorID="64" w:dllVersion="0" w:nlCheck="1" w:checkStyle="0"/>
  <w:activeWritingStyle w:appName="MSWord" w:lang="fr-FR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0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D4A"/>
    <w:rsid w:val="00001141"/>
    <w:rsid w:val="00004F8D"/>
    <w:rsid w:val="0000656F"/>
    <w:rsid w:val="00006D27"/>
    <w:rsid w:val="00007C55"/>
    <w:rsid w:val="000115D0"/>
    <w:rsid w:val="000116D7"/>
    <w:rsid w:val="000117F0"/>
    <w:rsid w:val="00012724"/>
    <w:rsid w:val="00012C76"/>
    <w:rsid w:val="00014884"/>
    <w:rsid w:val="00023484"/>
    <w:rsid w:val="00025AB2"/>
    <w:rsid w:val="00025C97"/>
    <w:rsid w:val="00026299"/>
    <w:rsid w:val="000301EF"/>
    <w:rsid w:val="000309B8"/>
    <w:rsid w:val="00033B05"/>
    <w:rsid w:val="00034813"/>
    <w:rsid w:val="00035418"/>
    <w:rsid w:val="00035D0C"/>
    <w:rsid w:val="000404F2"/>
    <w:rsid w:val="000420C3"/>
    <w:rsid w:val="00042135"/>
    <w:rsid w:val="00044E97"/>
    <w:rsid w:val="0004506F"/>
    <w:rsid w:val="0004511F"/>
    <w:rsid w:val="00047775"/>
    <w:rsid w:val="00047A0E"/>
    <w:rsid w:val="00050033"/>
    <w:rsid w:val="000506CB"/>
    <w:rsid w:val="00050DE6"/>
    <w:rsid w:val="000511C8"/>
    <w:rsid w:val="000515AE"/>
    <w:rsid w:val="00051758"/>
    <w:rsid w:val="00051893"/>
    <w:rsid w:val="00051CB7"/>
    <w:rsid w:val="000530AA"/>
    <w:rsid w:val="00056818"/>
    <w:rsid w:val="00057329"/>
    <w:rsid w:val="00057E6D"/>
    <w:rsid w:val="000604DA"/>
    <w:rsid w:val="00060590"/>
    <w:rsid w:val="00061CAD"/>
    <w:rsid w:val="00062B16"/>
    <w:rsid w:val="00062B78"/>
    <w:rsid w:val="00062DA2"/>
    <w:rsid w:val="0006364A"/>
    <w:rsid w:val="00063DFF"/>
    <w:rsid w:val="00064111"/>
    <w:rsid w:val="00065614"/>
    <w:rsid w:val="00067FEC"/>
    <w:rsid w:val="000713D1"/>
    <w:rsid w:val="0007159B"/>
    <w:rsid w:val="00071E12"/>
    <w:rsid w:val="000727CC"/>
    <w:rsid w:val="0007292E"/>
    <w:rsid w:val="00072C6D"/>
    <w:rsid w:val="000730AA"/>
    <w:rsid w:val="00073B32"/>
    <w:rsid w:val="000748F1"/>
    <w:rsid w:val="0007539E"/>
    <w:rsid w:val="00075511"/>
    <w:rsid w:val="00075657"/>
    <w:rsid w:val="000772E0"/>
    <w:rsid w:val="000808F8"/>
    <w:rsid w:val="0008214D"/>
    <w:rsid w:val="000858B3"/>
    <w:rsid w:val="00085B43"/>
    <w:rsid w:val="00086521"/>
    <w:rsid w:val="0008695B"/>
    <w:rsid w:val="0008739B"/>
    <w:rsid w:val="00090356"/>
    <w:rsid w:val="00093F7C"/>
    <w:rsid w:val="000942F0"/>
    <w:rsid w:val="000958F3"/>
    <w:rsid w:val="000A1734"/>
    <w:rsid w:val="000A1E3B"/>
    <w:rsid w:val="000A2042"/>
    <w:rsid w:val="000A2698"/>
    <w:rsid w:val="000A27BA"/>
    <w:rsid w:val="000A296D"/>
    <w:rsid w:val="000A2D63"/>
    <w:rsid w:val="000A42BB"/>
    <w:rsid w:val="000A52C6"/>
    <w:rsid w:val="000A7183"/>
    <w:rsid w:val="000A7D22"/>
    <w:rsid w:val="000B0293"/>
    <w:rsid w:val="000B07E7"/>
    <w:rsid w:val="000B097A"/>
    <w:rsid w:val="000B1CD9"/>
    <w:rsid w:val="000B2147"/>
    <w:rsid w:val="000B22F6"/>
    <w:rsid w:val="000B2D35"/>
    <w:rsid w:val="000B34D9"/>
    <w:rsid w:val="000B5A7C"/>
    <w:rsid w:val="000B5E94"/>
    <w:rsid w:val="000B65AB"/>
    <w:rsid w:val="000B6CE3"/>
    <w:rsid w:val="000C0195"/>
    <w:rsid w:val="000C09D3"/>
    <w:rsid w:val="000C1FE5"/>
    <w:rsid w:val="000C1FF5"/>
    <w:rsid w:val="000C3844"/>
    <w:rsid w:val="000C43D2"/>
    <w:rsid w:val="000C4B45"/>
    <w:rsid w:val="000C50F9"/>
    <w:rsid w:val="000C5BEB"/>
    <w:rsid w:val="000C6477"/>
    <w:rsid w:val="000C75B0"/>
    <w:rsid w:val="000C7E82"/>
    <w:rsid w:val="000D06A6"/>
    <w:rsid w:val="000D131B"/>
    <w:rsid w:val="000D293D"/>
    <w:rsid w:val="000D3DDD"/>
    <w:rsid w:val="000D4A62"/>
    <w:rsid w:val="000D6FB4"/>
    <w:rsid w:val="000D73BA"/>
    <w:rsid w:val="000D7D20"/>
    <w:rsid w:val="000E16CC"/>
    <w:rsid w:val="000E1FF7"/>
    <w:rsid w:val="000E2358"/>
    <w:rsid w:val="000E4AB4"/>
    <w:rsid w:val="000E591F"/>
    <w:rsid w:val="000E5F22"/>
    <w:rsid w:val="000E70F1"/>
    <w:rsid w:val="000E7297"/>
    <w:rsid w:val="000E7D6D"/>
    <w:rsid w:val="000F21DA"/>
    <w:rsid w:val="000F2D45"/>
    <w:rsid w:val="000F35CD"/>
    <w:rsid w:val="000F40F0"/>
    <w:rsid w:val="000F4648"/>
    <w:rsid w:val="000F5346"/>
    <w:rsid w:val="000F60D6"/>
    <w:rsid w:val="000F6CDD"/>
    <w:rsid w:val="000F7529"/>
    <w:rsid w:val="001004D2"/>
    <w:rsid w:val="00102244"/>
    <w:rsid w:val="00105122"/>
    <w:rsid w:val="00106859"/>
    <w:rsid w:val="00106D81"/>
    <w:rsid w:val="0010716A"/>
    <w:rsid w:val="00107558"/>
    <w:rsid w:val="00107DFD"/>
    <w:rsid w:val="0011118F"/>
    <w:rsid w:val="0011125D"/>
    <w:rsid w:val="00111A4F"/>
    <w:rsid w:val="00115ABD"/>
    <w:rsid w:val="001212E8"/>
    <w:rsid w:val="00123382"/>
    <w:rsid w:val="00130A15"/>
    <w:rsid w:val="0013158F"/>
    <w:rsid w:val="00133C7F"/>
    <w:rsid w:val="001340C0"/>
    <w:rsid w:val="0013416F"/>
    <w:rsid w:val="00134610"/>
    <w:rsid w:val="0013477B"/>
    <w:rsid w:val="00135194"/>
    <w:rsid w:val="00135C98"/>
    <w:rsid w:val="00136CD6"/>
    <w:rsid w:val="00140DAB"/>
    <w:rsid w:val="001419D0"/>
    <w:rsid w:val="00143A3A"/>
    <w:rsid w:val="00144215"/>
    <w:rsid w:val="001448D6"/>
    <w:rsid w:val="00144C5F"/>
    <w:rsid w:val="00145FFF"/>
    <w:rsid w:val="0014774C"/>
    <w:rsid w:val="00151897"/>
    <w:rsid w:val="001524B7"/>
    <w:rsid w:val="00152FA9"/>
    <w:rsid w:val="00154A20"/>
    <w:rsid w:val="00154DB8"/>
    <w:rsid w:val="00155722"/>
    <w:rsid w:val="00155CD6"/>
    <w:rsid w:val="00156CEB"/>
    <w:rsid w:val="0015713D"/>
    <w:rsid w:val="00157F97"/>
    <w:rsid w:val="00160D50"/>
    <w:rsid w:val="001622C9"/>
    <w:rsid w:val="00162FAB"/>
    <w:rsid w:val="00163D8D"/>
    <w:rsid w:val="00163FE4"/>
    <w:rsid w:val="001653F0"/>
    <w:rsid w:val="001666CB"/>
    <w:rsid w:val="001710E2"/>
    <w:rsid w:val="0017183B"/>
    <w:rsid w:val="00171CEA"/>
    <w:rsid w:val="00173AA8"/>
    <w:rsid w:val="00173DBD"/>
    <w:rsid w:val="00180228"/>
    <w:rsid w:val="0018023B"/>
    <w:rsid w:val="00182076"/>
    <w:rsid w:val="00182523"/>
    <w:rsid w:val="00182C72"/>
    <w:rsid w:val="0018333D"/>
    <w:rsid w:val="001844E6"/>
    <w:rsid w:val="00184AE7"/>
    <w:rsid w:val="00185879"/>
    <w:rsid w:val="001867DD"/>
    <w:rsid w:val="00187F4C"/>
    <w:rsid w:val="00190B1E"/>
    <w:rsid w:val="0019195C"/>
    <w:rsid w:val="001921EA"/>
    <w:rsid w:val="0019243C"/>
    <w:rsid w:val="00192B4A"/>
    <w:rsid w:val="00194C47"/>
    <w:rsid w:val="001967B3"/>
    <w:rsid w:val="001972E6"/>
    <w:rsid w:val="00197A1B"/>
    <w:rsid w:val="001A1100"/>
    <w:rsid w:val="001A1E83"/>
    <w:rsid w:val="001A2921"/>
    <w:rsid w:val="001A3571"/>
    <w:rsid w:val="001A3C86"/>
    <w:rsid w:val="001A4082"/>
    <w:rsid w:val="001A49BA"/>
    <w:rsid w:val="001A599F"/>
    <w:rsid w:val="001B0816"/>
    <w:rsid w:val="001B29F2"/>
    <w:rsid w:val="001B328D"/>
    <w:rsid w:val="001B4973"/>
    <w:rsid w:val="001B4E67"/>
    <w:rsid w:val="001B528B"/>
    <w:rsid w:val="001B5C51"/>
    <w:rsid w:val="001B5F36"/>
    <w:rsid w:val="001B62C9"/>
    <w:rsid w:val="001B68AE"/>
    <w:rsid w:val="001B6C03"/>
    <w:rsid w:val="001C051F"/>
    <w:rsid w:val="001C1C67"/>
    <w:rsid w:val="001C2037"/>
    <w:rsid w:val="001C207D"/>
    <w:rsid w:val="001C2F62"/>
    <w:rsid w:val="001C4600"/>
    <w:rsid w:val="001C5D9F"/>
    <w:rsid w:val="001C60EA"/>
    <w:rsid w:val="001C6DB5"/>
    <w:rsid w:val="001D1EF1"/>
    <w:rsid w:val="001D24F6"/>
    <w:rsid w:val="001D363A"/>
    <w:rsid w:val="001D3B1B"/>
    <w:rsid w:val="001D70B1"/>
    <w:rsid w:val="001D7BB4"/>
    <w:rsid w:val="001E0460"/>
    <w:rsid w:val="001E1332"/>
    <w:rsid w:val="001E16F4"/>
    <w:rsid w:val="001E2190"/>
    <w:rsid w:val="001E2938"/>
    <w:rsid w:val="001E357A"/>
    <w:rsid w:val="001E4227"/>
    <w:rsid w:val="001E51AD"/>
    <w:rsid w:val="001E64E0"/>
    <w:rsid w:val="001E6CA2"/>
    <w:rsid w:val="001E7155"/>
    <w:rsid w:val="001E7490"/>
    <w:rsid w:val="001E777A"/>
    <w:rsid w:val="001F11B3"/>
    <w:rsid w:val="001F231E"/>
    <w:rsid w:val="001F3020"/>
    <w:rsid w:val="001F3A1E"/>
    <w:rsid w:val="001F4112"/>
    <w:rsid w:val="001F4CA0"/>
    <w:rsid w:val="001F5611"/>
    <w:rsid w:val="001F6A02"/>
    <w:rsid w:val="001F7E56"/>
    <w:rsid w:val="00202A27"/>
    <w:rsid w:val="00203F46"/>
    <w:rsid w:val="00205439"/>
    <w:rsid w:val="002058C1"/>
    <w:rsid w:val="002065BD"/>
    <w:rsid w:val="00207490"/>
    <w:rsid w:val="002105C6"/>
    <w:rsid w:val="00210865"/>
    <w:rsid w:val="00212E2E"/>
    <w:rsid w:val="00214613"/>
    <w:rsid w:val="00215063"/>
    <w:rsid w:val="002151C5"/>
    <w:rsid w:val="00215812"/>
    <w:rsid w:val="0021585F"/>
    <w:rsid w:val="00215A37"/>
    <w:rsid w:val="00216D3D"/>
    <w:rsid w:val="0021755B"/>
    <w:rsid w:val="002178C2"/>
    <w:rsid w:val="00221476"/>
    <w:rsid w:val="002217C0"/>
    <w:rsid w:val="00221DC2"/>
    <w:rsid w:val="002220E4"/>
    <w:rsid w:val="00222A50"/>
    <w:rsid w:val="00222AAB"/>
    <w:rsid w:val="00224386"/>
    <w:rsid w:val="00224425"/>
    <w:rsid w:val="002248E8"/>
    <w:rsid w:val="00224B6D"/>
    <w:rsid w:val="00224B8A"/>
    <w:rsid w:val="00226968"/>
    <w:rsid w:val="00226A34"/>
    <w:rsid w:val="002276F5"/>
    <w:rsid w:val="00230214"/>
    <w:rsid w:val="00231040"/>
    <w:rsid w:val="00232B62"/>
    <w:rsid w:val="00233E79"/>
    <w:rsid w:val="00234078"/>
    <w:rsid w:val="00234529"/>
    <w:rsid w:val="0023477A"/>
    <w:rsid w:val="00234BEF"/>
    <w:rsid w:val="00235F3A"/>
    <w:rsid w:val="00236D83"/>
    <w:rsid w:val="002370E0"/>
    <w:rsid w:val="00237801"/>
    <w:rsid w:val="00240B15"/>
    <w:rsid w:val="00240BB2"/>
    <w:rsid w:val="002416AA"/>
    <w:rsid w:val="00242BF7"/>
    <w:rsid w:val="00242D35"/>
    <w:rsid w:val="00242D56"/>
    <w:rsid w:val="00242E91"/>
    <w:rsid w:val="0024381F"/>
    <w:rsid w:val="0024394C"/>
    <w:rsid w:val="00246C12"/>
    <w:rsid w:val="00247430"/>
    <w:rsid w:val="002515D5"/>
    <w:rsid w:val="00251CA4"/>
    <w:rsid w:val="00251E78"/>
    <w:rsid w:val="0025230B"/>
    <w:rsid w:val="0025423D"/>
    <w:rsid w:val="00254932"/>
    <w:rsid w:val="00255A48"/>
    <w:rsid w:val="00255B86"/>
    <w:rsid w:val="00256119"/>
    <w:rsid w:val="002572E9"/>
    <w:rsid w:val="002573F8"/>
    <w:rsid w:val="00260804"/>
    <w:rsid w:val="0026195D"/>
    <w:rsid w:val="00263FC7"/>
    <w:rsid w:val="002640A7"/>
    <w:rsid w:val="0026517E"/>
    <w:rsid w:val="002679B2"/>
    <w:rsid w:val="00271688"/>
    <w:rsid w:val="00271F88"/>
    <w:rsid w:val="0027315F"/>
    <w:rsid w:val="00273A47"/>
    <w:rsid w:val="002743E3"/>
    <w:rsid w:val="00274705"/>
    <w:rsid w:val="00275C7A"/>
    <w:rsid w:val="0027690C"/>
    <w:rsid w:val="00280D36"/>
    <w:rsid w:val="00280E42"/>
    <w:rsid w:val="00281D4E"/>
    <w:rsid w:val="002828F4"/>
    <w:rsid w:val="002846B6"/>
    <w:rsid w:val="0028737A"/>
    <w:rsid w:val="00287994"/>
    <w:rsid w:val="00287DF2"/>
    <w:rsid w:val="0029001C"/>
    <w:rsid w:val="002906A6"/>
    <w:rsid w:val="002911D0"/>
    <w:rsid w:val="00291F0A"/>
    <w:rsid w:val="00292B9B"/>
    <w:rsid w:val="00292DEF"/>
    <w:rsid w:val="00293017"/>
    <w:rsid w:val="00294256"/>
    <w:rsid w:val="00294437"/>
    <w:rsid w:val="0029448A"/>
    <w:rsid w:val="00295138"/>
    <w:rsid w:val="002963CA"/>
    <w:rsid w:val="002963FA"/>
    <w:rsid w:val="002A0605"/>
    <w:rsid w:val="002A1B33"/>
    <w:rsid w:val="002A2F99"/>
    <w:rsid w:val="002A3888"/>
    <w:rsid w:val="002A3F8C"/>
    <w:rsid w:val="002A4187"/>
    <w:rsid w:val="002A434E"/>
    <w:rsid w:val="002A5222"/>
    <w:rsid w:val="002A5F74"/>
    <w:rsid w:val="002A72D0"/>
    <w:rsid w:val="002A7BCD"/>
    <w:rsid w:val="002B0449"/>
    <w:rsid w:val="002B1CEF"/>
    <w:rsid w:val="002B2081"/>
    <w:rsid w:val="002B216F"/>
    <w:rsid w:val="002B285A"/>
    <w:rsid w:val="002B3EF1"/>
    <w:rsid w:val="002B486F"/>
    <w:rsid w:val="002B4CBA"/>
    <w:rsid w:val="002B586A"/>
    <w:rsid w:val="002B5B0C"/>
    <w:rsid w:val="002C1105"/>
    <w:rsid w:val="002C1359"/>
    <w:rsid w:val="002C19ED"/>
    <w:rsid w:val="002C24B1"/>
    <w:rsid w:val="002C41F5"/>
    <w:rsid w:val="002C42CF"/>
    <w:rsid w:val="002C4D6D"/>
    <w:rsid w:val="002C5AE0"/>
    <w:rsid w:val="002C7D9E"/>
    <w:rsid w:val="002D0425"/>
    <w:rsid w:val="002D060D"/>
    <w:rsid w:val="002D1E7D"/>
    <w:rsid w:val="002D3228"/>
    <w:rsid w:val="002D3790"/>
    <w:rsid w:val="002D4B15"/>
    <w:rsid w:val="002D66DD"/>
    <w:rsid w:val="002D71C0"/>
    <w:rsid w:val="002D71C9"/>
    <w:rsid w:val="002D7895"/>
    <w:rsid w:val="002E0C4C"/>
    <w:rsid w:val="002E295F"/>
    <w:rsid w:val="002E2CE4"/>
    <w:rsid w:val="002E4C66"/>
    <w:rsid w:val="002E4E9D"/>
    <w:rsid w:val="002E5147"/>
    <w:rsid w:val="002E594E"/>
    <w:rsid w:val="002E69AC"/>
    <w:rsid w:val="002F01A1"/>
    <w:rsid w:val="002F08D7"/>
    <w:rsid w:val="002F0E9C"/>
    <w:rsid w:val="002F12C5"/>
    <w:rsid w:val="002F1A30"/>
    <w:rsid w:val="002F1DB8"/>
    <w:rsid w:val="002F32DB"/>
    <w:rsid w:val="002F438C"/>
    <w:rsid w:val="003000C8"/>
    <w:rsid w:val="003012F8"/>
    <w:rsid w:val="00301E01"/>
    <w:rsid w:val="00301E09"/>
    <w:rsid w:val="003026A5"/>
    <w:rsid w:val="003029F4"/>
    <w:rsid w:val="003039D1"/>
    <w:rsid w:val="0030436D"/>
    <w:rsid w:val="003057D5"/>
    <w:rsid w:val="00305FEF"/>
    <w:rsid w:val="003070FE"/>
    <w:rsid w:val="003075D8"/>
    <w:rsid w:val="003119B4"/>
    <w:rsid w:val="00312F0C"/>
    <w:rsid w:val="00312FE2"/>
    <w:rsid w:val="003131E1"/>
    <w:rsid w:val="003136F9"/>
    <w:rsid w:val="0031436D"/>
    <w:rsid w:val="00315801"/>
    <w:rsid w:val="00315EE4"/>
    <w:rsid w:val="00316C56"/>
    <w:rsid w:val="00317F19"/>
    <w:rsid w:val="0032040C"/>
    <w:rsid w:val="0032106E"/>
    <w:rsid w:val="0032157F"/>
    <w:rsid w:val="0032162A"/>
    <w:rsid w:val="00323466"/>
    <w:rsid w:val="00324A94"/>
    <w:rsid w:val="00325358"/>
    <w:rsid w:val="0032696D"/>
    <w:rsid w:val="00327445"/>
    <w:rsid w:val="00327BFF"/>
    <w:rsid w:val="00330879"/>
    <w:rsid w:val="00330B99"/>
    <w:rsid w:val="00332F0C"/>
    <w:rsid w:val="00334992"/>
    <w:rsid w:val="0033508D"/>
    <w:rsid w:val="003369FC"/>
    <w:rsid w:val="00337179"/>
    <w:rsid w:val="00337270"/>
    <w:rsid w:val="003378BA"/>
    <w:rsid w:val="00340173"/>
    <w:rsid w:val="00340FFA"/>
    <w:rsid w:val="00343BF7"/>
    <w:rsid w:val="00344BB6"/>
    <w:rsid w:val="00345392"/>
    <w:rsid w:val="003458A8"/>
    <w:rsid w:val="00345AB1"/>
    <w:rsid w:val="0034639D"/>
    <w:rsid w:val="00346DCE"/>
    <w:rsid w:val="00346DD4"/>
    <w:rsid w:val="00350DEE"/>
    <w:rsid w:val="00351CB5"/>
    <w:rsid w:val="0035232E"/>
    <w:rsid w:val="003538A5"/>
    <w:rsid w:val="003545F3"/>
    <w:rsid w:val="00356361"/>
    <w:rsid w:val="003564B5"/>
    <w:rsid w:val="00357797"/>
    <w:rsid w:val="00360BC8"/>
    <w:rsid w:val="00361DAD"/>
    <w:rsid w:val="00361E48"/>
    <w:rsid w:val="00362E3B"/>
    <w:rsid w:val="00364F39"/>
    <w:rsid w:val="00366BA5"/>
    <w:rsid w:val="00367BF8"/>
    <w:rsid w:val="00370D0F"/>
    <w:rsid w:val="00371055"/>
    <w:rsid w:val="0037127A"/>
    <w:rsid w:val="00371D34"/>
    <w:rsid w:val="003733ED"/>
    <w:rsid w:val="00373835"/>
    <w:rsid w:val="00373F5A"/>
    <w:rsid w:val="00374E88"/>
    <w:rsid w:val="00375B99"/>
    <w:rsid w:val="003776C8"/>
    <w:rsid w:val="00377A0A"/>
    <w:rsid w:val="003800C1"/>
    <w:rsid w:val="0038015B"/>
    <w:rsid w:val="003808FB"/>
    <w:rsid w:val="00380901"/>
    <w:rsid w:val="0038191C"/>
    <w:rsid w:val="00381C71"/>
    <w:rsid w:val="00383509"/>
    <w:rsid w:val="0038394C"/>
    <w:rsid w:val="00383C3A"/>
    <w:rsid w:val="00385648"/>
    <w:rsid w:val="0038747A"/>
    <w:rsid w:val="003875D9"/>
    <w:rsid w:val="00387B0F"/>
    <w:rsid w:val="00390493"/>
    <w:rsid w:val="00390565"/>
    <w:rsid w:val="00391CB3"/>
    <w:rsid w:val="00393451"/>
    <w:rsid w:val="00394EE2"/>
    <w:rsid w:val="00395BAA"/>
    <w:rsid w:val="0039601C"/>
    <w:rsid w:val="00396B7E"/>
    <w:rsid w:val="00397E0C"/>
    <w:rsid w:val="003A01A7"/>
    <w:rsid w:val="003A086A"/>
    <w:rsid w:val="003A0997"/>
    <w:rsid w:val="003A20C1"/>
    <w:rsid w:val="003A22FE"/>
    <w:rsid w:val="003A45F2"/>
    <w:rsid w:val="003A4B3B"/>
    <w:rsid w:val="003A4DD7"/>
    <w:rsid w:val="003A57FE"/>
    <w:rsid w:val="003A6BC5"/>
    <w:rsid w:val="003A7843"/>
    <w:rsid w:val="003A7A9F"/>
    <w:rsid w:val="003A7CE3"/>
    <w:rsid w:val="003B00DD"/>
    <w:rsid w:val="003B16BA"/>
    <w:rsid w:val="003B188B"/>
    <w:rsid w:val="003B2896"/>
    <w:rsid w:val="003B2BBC"/>
    <w:rsid w:val="003B3119"/>
    <w:rsid w:val="003B3371"/>
    <w:rsid w:val="003B647C"/>
    <w:rsid w:val="003B6C08"/>
    <w:rsid w:val="003C0A11"/>
    <w:rsid w:val="003C2122"/>
    <w:rsid w:val="003C37B3"/>
    <w:rsid w:val="003C37B8"/>
    <w:rsid w:val="003C479F"/>
    <w:rsid w:val="003C4823"/>
    <w:rsid w:val="003C594F"/>
    <w:rsid w:val="003C647E"/>
    <w:rsid w:val="003C6B8C"/>
    <w:rsid w:val="003C705D"/>
    <w:rsid w:val="003D04EF"/>
    <w:rsid w:val="003D178C"/>
    <w:rsid w:val="003D1A0F"/>
    <w:rsid w:val="003D6DD0"/>
    <w:rsid w:val="003E0718"/>
    <w:rsid w:val="003E0CA2"/>
    <w:rsid w:val="003E15C1"/>
    <w:rsid w:val="003E1850"/>
    <w:rsid w:val="003E200D"/>
    <w:rsid w:val="003E3C45"/>
    <w:rsid w:val="003E4181"/>
    <w:rsid w:val="003E4ADA"/>
    <w:rsid w:val="003E53C1"/>
    <w:rsid w:val="003E696A"/>
    <w:rsid w:val="003E6DEA"/>
    <w:rsid w:val="003E7EDD"/>
    <w:rsid w:val="003F0CDE"/>
    <w:rsid w:val="003F1ED2"/>
    <w:rsid w:val="003F3473"/>
    <w:rsid w:val="003F37E2"/>
    <w:rsid w:val="003F5301"/>
    <w:rsid w:val="003F5B5B"/>
    <w:rsid w:val="003F60D4"/>
    <w:rsid w:val="003F66A4"/>
    <w:rsid w:val="003F7469"/>
    <w:rsid w:val="003F7FE6"/>
    <w:rsid w:val="0040049A"/>
    <w:rsid w:val="00400F17"/>
    <w:rsid w:val="004025F5"/>
    <w:rsid w:val="004035DE"/>
    <w:rsid w:val="00403749"/>
    <w:rsid w:val="004045BA"/>
    <w:rsid w:val="004056A9"/>
    <w:rsid w:val="00405EB5"/>
    <w:rsid w:val="00406986"/>
    <w:rsid w:val="0040752A"/>
    <w:rsid w:val="00407712"/>
    <w:rsid w:val="004077B8"/>
    <w:rsid w:val="00410C13"/>
    <w:rsid w:val="00411204"/>
    <w:rsid w:val="004130E1"/>
    <w:rsid w:val="00413852"/>
    <w:rsid w:val="00414714"/>
    <w:rsid w:val="004178AA"/>
    <w:rsid w:val="00417F84"/>
    <w:rsid w:val="0042011A"/>
    <w:rsid w:val="00420522"/>
    <w:rsid w:val="00420E0F"/>
    <w:rsid w:val="004213A3"/>
    <w:rsid w:val="004239D4"/>
    <w:rsid w:val="00423CE4"/>
    <w:rsid w:val="004258DE"/>
    <w:rsid w:val="004272FB"/>
    <w:rsid w:val="00427B10"/>
    <w:rsid w:val="00430150"/>
    <w:rsid w:val="0043049D"/>
    <w:rsid w:val="00433214"/>
    <w:rsid w:val="004340CA"/>
    <w:rsid w:val="00434465"/>
    <w:rsid w:val="00434CB9"/>
    <w:rsid w:val="00435047"/>
    <w:rsid w:val="00436198"/>
    <w:rsid w:val="004409F4"/>
    <w:rsid w:val="004424A8"/>
    <w:rsid w:val="0044253F"/>
    <w:rsid w:val="00443B5F"/>
    <w:rsid w:val="00443DCF"/>
    <w:rsid w:val="00444E67"/>
    <w:rsid w:val="00445927"/>
    <w:rsid w:val="00446DBB"/>
    <w:rsid w:val="0044725B"/>
    <w:rsid w:val="00447398"/>
    <w:rsid w:val="0045212C"/>
    <w:rsid w:val="00452D01"/>
    <w:rsid w:val="004533CC"/>
    <w:rsid w:val="00453B20"/>
    <w:rsid w:val="00454215"/>
    <w:rsid w:val="0045558B"/>
    <w:rsid w:val="00455E54"/>
    <w:rsid w:val="00456366"/>
    <w:rsid w:val="00460906"/>
    <w:rsid w:val="00461124"/>
    <w:rsid w:val="004613F3"/>
    <w:rsid w:val="00461BAD"/>
    <w:rsid w:val="00461E95"/>
    <w:rsid w:val="004628BC"/>
    <w:rsid w:val="00463C39"/>
    <w:rsid w:val="004649F3"/>
    <w:rsid w:val="00465C7F"/>
    <w:rsid w:val="00465EA2"/>
    <w:rsid w:val="004732CF"/>
    <w:rsid w:val="004737AC"/>
    <w:rsid w:val="0047380A"/>
    <w:rsid w:val="00473A82"/>
    <w:rsid w:val="00474185"/>
    <w:rsid w:val="00475939"/>
    <w:rsid w:val="00483BA0"/>
    <w:rsid w:val="00485DC0"/>
    <w:rsid w:val="00486BE4"/>
    <w:rsid w:val="00487BE7"/>
    <w:rsid w:val="0049109F"/>
    <w:rsid w:val="004926FC"/>
    <w:rsid w:val="00492873"/>
    <w:rsid w:val="004944F3"/>
    <w:rsid w:val="00495539"/>
    <w:rsid w:val="00495637"/>
    <w:rsid w:val="004966F2"/>
    <w:rsid w:val="00496E7D"/>
    <w:rsid w:val="004A0C33"/>
    <w:rsid w:val="004A0C4E"/>
    <w:rsid w:val="004A3AB7"/>
    <w:rsid w:val="004A5B00"/>
    <w:rsid w:val="004A6000"/>
    <w:rsid w:val="004B02D1"/>
    <w:rsid w:val="004B16E9"/>
    <w:rsid w:val="004B17CA"/>
    <w:rsid w:val="004B1BB5"/>
    <w:rsid w:val="004B1CCA"/>
    <w:rsid w:val="004B1D80"/>
    <w:rsid w:val="004B28B5"/>
    <w:rsid w:val="004B322B"/>
    <w:rsid w:val="004B3A0A"/>
    <w:rsid w:val="004B4EA1"/>
    <w:rsid w:val="004B50AD"/>
    <w:rsid w:val="004B5715"/>
    <w:rsid w:val="004B5DD1"/>
    <w:rsid w:val="004B619F"/>
    <w:rsid w:val="004B63B2"/>
    <w:rsid w:val="004B69E6"/>
    <w:rsid w:val="004B6F92"/>
    <w:rsid w:val="004B788F"/>
    <w:rsid w:val="004C0F34"/>
    <w:rsid w:val="004C1842"/>
    <w:rsid w:val="004C31D2"/>
    <w:rsid w:val="004C326F"/>
    <w:rsid w:val="004C5265"/>
    <w:rsid w:val="004C5732"/>
    <w:rsid w:val="004C6393"/>
    <w:rsid w:val="004D0F05"/>
    <w:rsid w:val="004D17B5"/>
    <w:rsid w:val="004D1901"/>
    <w:rsid w:val="004D1C2A"/>
    <w:rsid w:val="004D24E0"/>
    <w:rsid w:val="004D263F"/>
    <w:rsid w:val="004D4821"/>
    <w:rsid w:val="004D7CB9"/>
    <w:rsid w:val="004D7DEB"/>
    <w:rsid w:val="004D7EA7"/>
    <w:rsid w:val="004E0135"/>
    <w:rsid w:val="004E1C4C"/>
    <w:rsid w:val="004E1DD8"/>
    <w:rsid w:val="004E26D2"/>
    <w:rsid w:val="004E274A"/>
    <w:rsid w:val="004E2E76"/>
    <w:rsid w:val="004E35FB"/>
    <w:rsid w:val="004E4138"/>
    <w:rsid w:val="004E4486"/>
    <w:rsid w:val="004E4DDB"/>
    <w:rsid w:val="004E51E6"/>
    <w:rsid w:val="004E562F"/>
    <w:rsid w:val="004E569C"/>
    <w:rsid w:val="004E6657"/>
    <w:rsid w:val="004E75A4"/>
    <w:rsid w:val="004F1680"/>
    <w:rsid w:val="004F184C"/>
    <w:rsid w:val="004F30DB"/>
    <w:rsid w:val="004F31C2"/>
    <w:rsid w:val="004F3F03"/>
    <w:rsid w:val="004F4AB1"/>
    <w:rsid w:val="004F78EE"/>
    <w:rsid w:val="005009AE"/>
    <w:rsid w:val="00500EA0"/>
    <w:rsid w:val="00501A70"/>
    <w:rsid w:val="00503101"/>
    <w:rsid w:val="005031EC"/>
    <w:rsid w:val="005045BA"/>
    <w:rsid w:val="00504BB4"/>
    <w:rsid w:val="0050589E"/>
    <w:rsid w:val="005062F2"/>
    <w:rsid w:val="005064F6"/>
    <w:rsid w:val="005066D4"/>
    <w:rsid w:val="00510D5C"/>
    <w:rsid w:val="0051178F"/>
    <w:rsid w:val="00514420"/>
    <w:rsid w:val="00515435"/>
    <w:rsid w:val="00520D16"/>
    <w:rsid w:val="0052114B"/>
    <w:rsid w:val="0052323D"/>
    <w:rsid w:val="005236BD"/>
    <w:rsid w:val="00523ABF"/>
    <w:rsid w:val="00523B6B"/>
    <w:rsid w:val="00523C1C"/>
    <w:rsid w:val="005241F5"/>
    <w:rsid w:val="00525403"/>
    <w:rsid w:val="00527891"/>
    <w:rsid w:val="00527A16"/>
    <w:rsid w:val="00530DDC"/>
    <w:rsid w:val="005314B3"/>
    <w:rsid w:val="00531B3C"/>
    <w:rsid w:val="0053225A"/>
    <w:rsid w:val="00532535"/>
    <w:rsid w:val="00534CDB"/>
    <w:rsid w:val="0053534A"/>
    <w:rsid w:val="0053774D"/>
    <w:rsid w:val="005379B0"/>
    <w:rsid w:val="00537A98"/>
    <w:rsid w:val="00540714"/>
    <w:rsid w:val="005423D6"/>
    <w:rsid w:val="005430A7"/>
    <w:rsid w:val="005435A3"/>
    <w:rsid w:val="00543F94"/>
    <w:rsid w:val="005451AB"/>
    <w:rsid w:val="005463BB"/>
    <w:rsid w:val="00546A2B"/>
    <w:rsid w:val="0055324A"/>
    <w:rsid w:val="00553852"/>
    <w:rsid w:val="00553A1A"/>
    <w:rsid w:val="005545F3"/>
    <w:rsid w:val="0055658A"/>
    <w:rsid w:val="00556BD5"/>
    <w:rsid w:val="005570BF"/>
    <w:rsid w:val="00560F6C"/>
    <w:rsid w:val="00561AC4"/>
    <w:rsid w:val="00562752"/>
    <w:rsid w:val="00562CAE"/>
    <w:rsid w:val="00563858"/>
    <w:rsid w:val="00563B8B"/>
    <w:rsid w:val="00563D51"/>
    <w:rsid w:val="005643DA"/>
    <w:rsid w:val="00564799"/>
    <w:rsid w:val="00565A6E"/>
    <w:rsid w:val="00566529"/>
    <w:rsid w:val="00567547"/>
    <w:rsid w:val="00567CC3"/>
    <w:rsid w:val="00573E3F"/>
    <w:rsid w:val="005747CB"/>
    <w:rsid w:val="0057497B"/>
    <w:rsid w:val="00576B03"/>
    <w:rsid w:val="00577AB7"/>
    <w:rsid w:val="00577AE6"/>
    <w:rsid w:val="00582003"/>
    <w:rsid w:val="00582EDE"/>
    <w:rsid w:val="00583269"/>
    <w:rsid w:val="00584A61"/>
    <w:rsid w:val="00587475"/>
    <w:rsid w:val="0058790D"/>
    <w:rsid w:val="005879A0"/>
    <w:rsid w:val="00590577"/>
    <w:rsid w:val="0059070E"/>
    <w:rsid w:val="0059216C"/>
    <w:rsid w:val="00592714"/>
    <w:rsid w:val="00592A74"/>
    <w:rsid w:val="00595ADE"/>
    <w:rsid w:val="00596104"/>
    <w:rsid w:val="0059643E"/>
    <w:rsid w:val="00596575"/>
    <w:rsid w:val="005A0757"/>
    <w:rsid w:val="005A11EA"/>
    <w:rsid w:val="005A3359"/>
    <w:rsid w:val="005A42F9"/>
    <w:rsid w:val="005A5A86"/>
    <w:rsid w:val="005A61C5"/>
    <w:rsid w:val="005A6251"/>
    <w:rsid w:val="005A6638"/>
    <w:rsid w:val="005A7C5A"/>
    <w:rsid w:val="005B078C"/>
    <w:rsid w:val="005B1550"/>
    <w:rsid w:val="005B1CF5"/>
    <w:rsid w:val="005B3183"/>
    <w:rsid w:val="005B4537"/>
    <w:rsid w:val="005B5663"/>
    <w:rsid w:val="005B5F9A"/>
    <w:rsid w:val="005B62BE"/>
    <w:rsid w:val="005B745C"/>
    <w:rsid w:val="005B7603"/>
    <w:rsid w:val="005C0D5F"/>
    <w:rsid w:val="005C201E"/>
    <w:rsid w:val="005C20F1"/>
    <w:rsid w:val="005C2F0F"/>
    <w:rsid w:val="005C46D3"/>
    <w:rsid w:val="005C4773"/>
    <w:rsid w:val="005C48A4"/>
    <w:rsid w:val="005C48F4"/>
    <w:rsid w:val="005C512A"/>
    <w:rsid w:val="005C652D"/>
    <w:rsid w:val="005D2727"/>
    <w:rsid w:val="005D3257"/>
    <w:rsid w:val="005D33E7"/>
    <w:rsid w:val="005D3774"/>
    <w:rsid w:val="005D455C"/>
    <w:rsid w:val="005D626B"/>
    <w:rsid w:val="005D7EE2"/>
    <w:rsid w:val="005E0AEE"/>
    <w:rsid w:val="005E0C62"/>
    <w:rsid w:val="005E1A80"/>
    <w:rsid w:val="005E4223"/>
    <w:rsid w:val="005E4380"/>
    <w:rsid w:val="005E6044"/>
    <w:rsid w:val="005E6B49"/>
    <w:rsid w:val="005E6F93"/>
    <w:rsid w:val="005E7092"/>
    <w:rsid w:val="005F0DA5"/>
    <w:rsid w:val="005F19F8"/>
    <w:rsid w:val="005F319D"/>
    <w:rsid w:val="005F3269"/>
    <w:rsid w:val="005F3D67"/>
    <w:rsid w:val="005F6545"/>
    <w:rsid w:val="005F6E7F"/>
    <w:rsid w:val="005F7657"/>
    <w:rsid w:val="005F7C56"/>
    <w:rsid w:val="00600334"/>
    <w:rsid w:val="0060181B"/>
    <w:rsid w:val="006025A1"/>
    <w:rsid w:val="006031AC"/>
    <w:rsid w:val="00603A3F"/>
    <w:rsid w:val="00604493"/>
    <w:rsid w:val="00604BF4"/>
    <w:rsid w:val="00605F57"/>
    <w:rsid w:val="00607D65"/>
    <w:rsid w:val="00611583"/>
    <w:rsid w:val="00611E8F"/>
    <w:rsid w:val="006140C1"/>
    <w:rsid w:val="0061433B"/>
    <w:rsid w:val="0061470C"/>
    <w:rsid w:val="006151BB"/>
    <w:rsid w:val="00615757"/>
    <w:rsid w:val="0061694C"/>
    <w:rsid w:val="00616B73"/>
    <w:rsid w:val="006176B3"/>
    <w:rsid w:val="006178EC"/>
    <w:rsid w:val="0062175D"/>
    <w:rsid w:val="00621A17"/>
    <w:rsid w:val="00623C12"/>
    <w:rsid w:val="00625D2F"/>
    <w:rsid w:val="00627A8C"/>
    <w:rsid w:val="00627C17"/>
    <w:rsid w:val="00631941"/>
    <w:rsid w:val="00631CCF"/>
    <w:rsid w:val="0063355F"/>
    <w:rsid w:val="006340FA"/>
    <w:rsid w:val="00634F86"/>
    <w:rsid w:val="00635992"/>
    <w:rsid w:val="0063623D"/>
    <w:rsid w:val="0063665D"/>
    <w:rsid w:val="00636746"/>
    <w:rsid w:val="00636E6F"/>
    <w:rsid w:val="006407D8"/>
    <w:rsid w:val="00640B05"/>
    <w:rsid w:val="00641E3A"/>
    <w:rsid w:val="00642E44"/>
    <w:rsid w:val="00643715"/>
    <w:rsid w:val="0064414C"/>
    <w:rsid w:val="00644F7E"/>
    <w:rsid w:val="00647E8C"/>
    <w:rsid w:val="00647FA7"/>
    <w:rsid w:val="006500F1"/>
    <w:rsid w:val="006502BE"/>
    <w:rsid w:val="00650F0B"/>
    <w:rsid w:val="00650F65"/>
    <w:rsid w:val="00653A59"/>
    <w:rsid w:val="00653C5A"/>
    <w:rsid w:val="00653EE0"/>
    <w:rsid w:val="006546F5"/>
    <w:rsid w:val="0065543C"/>
    <w:rsid w:val="006578E2"/>
    <w:rsid w:val="0066013F"/>
    <w:rsid w:val="006605D8"/>
    <w:rsid w:val="0066120C"/>
    <w:rsid w:val="006636AB"/>
    <w:rsid w:val="00664030"/>
    <w:rsid w:val="00666706"/>
    <w:rsid w:val="0067023D"/>
    <w:rsid w:val="00670797"/>
    <w:rsid w:val="00670EB6"/>
    <w:rsid w:val="006712B2"/>
    <w:rsid w:val="006716AE"/>
    <w:rsid w:val="006719F5"/>
    <w:rsid w:val="00673060"/>
    <w:rsid w:val="006779AD"/>
    <w:rsid w:val="006810CD"/>
    <w:rsid w:val="00681756"/>
    <w:rsid w:val="00681949"/>
    <w:rsid w:val="00681D3F"/>
    <w:rsid w:val="00682137"/>
    <w:rsid w:val="00682514"/>
    <w:rsid w:val="006825D4"/>
    <w:rsid w:val="00682A47"/>
    <w:rsid w:val="00682DAD"/>
    <w:rsid w:val="006830BC"/>
    <w:rsid w:val="006838BB"/>
    <w:rsid w:val="00683D02"/>
    <w:rsid w:val="00684756"/>
    <w:rsid w:val="0068528A"/>
    <w:rsid w:val="0068681C"/>
    <w:rsid w:val="00687A3C"/>
    <w:rsid w:val="0069082D"/>
    <w:rsid w:val="00691274"/>
    <w:rsid w:val="006924D5"/>
    <w:rsid w:val="00692B9A"/>
    <w:rsid w:val="00693A4F"/>
    <w:rsid w:val="00693C41"/>
    <w:rsid w:val="00693E95"/>
    <w:rsid w:val="00694DF6"/>
    <w:rsid w:val="00695FDF"/>
    <w:rsid w:val="00696299"/>
    <w:rsid w:val="006963B9"/>
    <w:rsid w:val="00696E40"/>
    <w:rsid w:val="006A03C1"/>
    <w:rsid w:val="006A0799"/>
    <w:rsid w:val="006A07B8"/>
    <w:rsid w:val="006A1714"/>
    <w:rsid w:val="006A239F"/>
    <w:rsid w:val="006A4E69"/>
    <w:rsid w:val="006A6B6D"/>
    <w:rsid w:val="006A6C38"/>
    <w:rsid w:val="006A7AF1"/>
    <w:rsid w:val="006B0481"/>
    <w:rsid w:val="006B07E9"/>
    <w:rsid w:val="006B1219"/>
    <w:rsid w:val="006B24EE"/>
    <w:rsid w:val="006B3BC9"/>
    <w:rsid w:val="006B51F2"/>
    <w:rsid w:val="006B5366"/>
    <w:rsid w:val="006B6790"/>
    <w:rsid w:val="006B7637"/>
    <w:rsid w:val="006B7D65"/>
    <w:rsid w:val="006B7EB6"/>
    <w:rsid w:val="006C14F0"/>
    <w:rsid w:val="006C15BE"/>
    <w:rsid w:val="006C1C98"/>
    <w:rsid w:val="006C1CA9"/>
    <w:rsid w:val="006C2823"/>
    <w:rsid w:val="006C2955"/>
    <w:rsid w:val="006C2B02"/>
    <w:rsid w:val="006C2B89"/>
    <w:rsid w:val="006C375D"/>
    <w:rsid w:val="006C3F37"/>
    <w:rsid w:val="006C5A63"/>
    <w:rsid w:val="006C6B95"/>
    <w:rsid w:val="006D1B7D"/>
    <w:rsid w:val="006D3054"/>
    <w:rsid w:val="006D42CA"/>
    <w:rsid w:val="006D4A45"/>
    <w:rsid w:val="006D4B6D"/>
    <w:rsid w:val="006D58A0"/>
    <w:rsid w:val="006D68BB"/>
    <w:rsid w:val="006D69E4"/>
    <w:rsid w:val="006D7806"/>
    <w:rsid w:val="006D7B91"/>
    <w:rsid w:val="006E0D09"/>
    <w:rsid w:val="006E141E"/>
    <w:rsid w:val="006E1A58"/>
    <w:rsid w:val="006E22D6"/>
    <w:rsid w:val="006E39B4"/>
    <w:rsid w:val="006E63F1"/>
    <w:rsid w:val="006F02D8"/>
    <w:rsid w:val="006F1471"/>
    <w:rsid w:val="006F1647"/>
    <w:rsid w:val="006F2D4B"/>
    <w:rsid w:val="006F6F10"/>
    <w:rsid w:val="0070244A"/>
    <w:rsid w:val="007024A1"/>
    <w:rsid w:val="00702651"/>
    <w:rsid w:val="00703A06"/>
    <w:rsid w:val="00703EBB"/>
    <w:rsid w:val="007041F5"/>
    <w:rsid w:val="00704C8F"/>
    <w:rsid w:val="00704FF5"/>
    <w:rsid w:val="00705F5A"/>
    <w:rsid w:val="00706622"/>
    <w:rsid w:val="00710920"/>
    <w:rsid w:val="00711368"/>
    <w:rsid w:val="00712307"/>
    <w:rsid w:val="0071245E"/>
    <w:rsid w:val="00713E9C"/>
    <w:rsid w:val="00714F80"/>
    <w:rsid w:val="007152D3"/>
    <w:rsid w:val="00715AD2"/>
    <w:rsid w:val="0071604C"/>
    <w:rsid w:val="00716A64"/>
    <w:rsid w:val="00716C83"/>
    <w:rsid w:val="007172AE"/>
    <w:rsid w:val="007206BB"/>
    <w:rsid w:val="007208D3"/>
    <w:rsid w:val="007213F0"/>
    <w:rsid w:val="007215A8"/>
    <w:rsid w:val="00721C69"/>
    <w:rsid w:val="0072288C"/>
    <w:rsid w:val="00724391"/>
    <w:rsid w:val="007265E0"/>
    <w:rsid w:val="007266F8"/>
    <w:rsid w:val="00730089"/>
    <w:rsid w:val="007307EB"/>
    <w:rsid w:val="007319D2"/>
    <w:rsid w:val="007325F9"/>
    <w:rsid w:val="0073293E"/>
    <w:rsid w:val="007339FB"/>
    <w:rsid w:val="00735443"/>
    <w:rsid w:val="00735E56"/>
    <w:rsid w:val="00736939"/>
    <w:rsid w:val="00736946"/>
    <w:rsid w:val="00736A17"/>
    <w:rsid w:val="007370C5"/>
    <w:rsid w:val="00737355"/>
    <w:rsid w:val="007416EB"/>
    <w:rsid w:val="007419F2"/>
    <w:rsid w:val="007429ED"/>
    <w:rsid w:val="00742C20"/>
    <w:rsid w:val="00742FED"/>
    <w:rsid w:val="00743CA6"/>
    <w:rsid w:val="00743CEE"/>
    <w:rsid w:val="007449D9"/>
    <w:rsid w:val="00747047"/>
    <w:rsid w:val="00747641"/>
    <w:rsid w:val="007507DA"/>
    <w:rsid w:val="00752483"/>
    <w:rsid w:val="00752C52"/>
    <w:rsid w:val="007534FC"/>
    <w:rsid w:val="0075460C"/>
    <w:rsid w:val="00755229"/>
    <w:rsid w:val="007553FC"/>
    <w:rsid w:val="00755997"/>
    <w:rsid w:val="007560C8"/>
    <w:rsid w:val="0076046B"/>
    <w:rsid w:val="00760D03"/>
    <w:rsid w:val="007628E0"/>
    <w:rsid w:val="00762B29"/>
    <w:rsid w:val="00762F2D"/>
    <w:rsid w:val="00763044"/>
    <w:rsid w:val="00763720"/>
    <w:rsid w:val="00763E94"/>
    <w:rsid w:val="007642A9"/>
    <w:rsid w:val="00764380"/>
    <w:rsid w:val="0076573B"/>
    <w:rsid w:val="0076718E"/>
    <w:rsid w:val="00767738"/>
    <w:rsid w:val="00767D82"/>
    <w:rsid w:val="00767E54"/>
    <w:rsid w:val="00771227"/>
    <w:rsid w:val="00771520"/>
    <w:rsid w:val="00772141"/>
    <w:rsid w:val="007726F0"/>
    <w:rsid w:val="00773CF9"/>
    <w:rsid w:val="00775A10"/>
    <w:rsid w:val="00775E62"/>
    <w:rsid w:val="00776211"/>
    <w:rsid w:val="007803E4"/>
    <w:rsid w:val="00780860"/>
    <w:rsid w:val="00780993"/>
    <w:rsid w:val="0078149C"/>
    <w:rsid w:val="007828BB"/>
    <w:rsid w:val="00785819"/>
    <w:rsid w:val="00785A50"/>
    <w:rsid w:val="00785DDE"/>
    <w:rsid w:val="00786E0D"/>
    <w:rsid w:val="00791D6A"/>
    <w:rsid w:val="00792634"/>
    <w:rsid w:val="00792F2F"/>
    <w:rsid w:val="00793F70"/>
    <w:rsid w:val="0079527B"/>
    <w:rsid w:val="007954F8"/>
    <w:rsid w:val="007977A0"/>
    <w:rsid w:val="00797BF1"/>
    <w:rsid w:val="007A0736"/>
    <w:rsid w:val="007A0902"/>
    <w:rsid w:val="007A1712"/>
    <w:rsid w:val="007A19D7"/>
    <w:rsid w:val="007A248D"/>
    <w:rsid w:val="007A2844"/>
    <w:rsid w:val="007A2E2E"/>
    <w:rsid w:val="007A51C8"/>
    <w:rsid w:val="007A7183"/>
    <w:rsid w:val="007A71ED"/>
    <w:rsid w:val="007A746D"/>
    <w:rsid w:val="007A7DFE"/>
    <w:rsid w:val="007A7ECE"/>
    <w:rsid w:val="007B0039"/>
    <w:rsid w:val="007B1102"/>
    <w:rsid w:val="007B32A2"/>
    <w:rsid w:val="007B3521"/>
    <w:rsid w:val="007B4A96"/>
    <w:rsid w:val="007B4D4A"/>
    <w:rsid w:val="007B4F31"/>
    <w:rsid w:val="007B5199"/>
    <w:rsid w:val="007B521C"/>
    <w:rsid w:val="007B598E"/>
    <w:rsid w:val="007B6934"/>
    <w:rsid w:val="007B6B71"/>
    <w:rsid w:val="007B770A"/>
    <w:rsid w:val="007B790A"/>
    <w:rsid w:val="007B79C3"/>
    <w:rsid w:val="007C03C5"/>
    <w:rsid w:val="007C1106"/>
    <w:rsid w:val="007C16FC"/>
    <w:rsid w:val="007C2185"/>
    <w:rsid w:val="007C2C1C"/>
    <w:rsid w:val="007C3B5E"/>
    <w:rsid w:val="007C5E93"/>
    <w:rsid w:val="007C5EFD"/>
    <w:rsid w:val="007C716B"/>
    <w:rsid w:val="007D046B"/>
    <w:rsid w:val="007D0496"/>
    <w:rsid w:val="007D19BE"/>
    <w:rsid w:val="007D2AA2"/>
    <w:rsid w:val="007D48D1"/>
    <w:rsid w:val="007D5186"/>
    <w:rsid w:val="007D6387"/>
    <w:rsid w:val="007D64F3"/>
    <w:rsid w:val="007E24D2"/>
    <w:rsid w:val="007E3A63"/>
    <w:rsid w:val="007E56E9"/>
    <w:rsid w:val="007E5AD2"/>
    <w:rsid w:val="007F3636"/>
    <w:rsid w:val="007F381C"/>
    <w:rsid w:val="007F3D2D"/>
    <w:rsid w:val="007F46B3"/>
    <w:rsid w:val="007F4E64"/>
    <w:rsid w:val="007F5521"/>
    <w:rsid w:val="007F60D5"/>
    <w:rsid w:val="007F6374"/>
    <w:rsid w:val="007F6471"/>
    <w:rsid w:val="007F6676"/>
    <w:rsid w:val="007F7B77"/>
    <w:rsid w:val="00800977"/>
    <w:rsid w:val="008009F0"/>
    <w:rsid w:val="00800A88"/>
    <w:rsid w:val="00800E33"/>
    <w:rsid w:val="008012D9"/>
    <w:rsid w:val="0080190D"/>
    <w:rsid w:val="00802DFE"/>
    <w:rsid w:val="00803FA0"/>
    <w:rsid w:val="00804E71"/>
    <w:rsid w:val="00806D29"/>
    <w:rsid w:val="00807202"/>
    <w:rsid w:val="00810CD5"/>
    <w:rsid w:val="00811E62"/>
    <w:rsid w:val="00812670"/>
    <w:rsid w:val="00812B81"/>
    <w:rsid w:val="00812E9C"/>
    <w:rsid w:val="008133B9"/>
    <w:rsid w:val="00815979"/>
    <w:rsid w:val="008159D6"/>
    <w:rsid w:val="0081669A"/>
    <w:rsid w:val="00817100"/>
    <w:rsid w:val="008212B4"/>
    <w:rsid w:val="00822CAC"/>
    <w:rsid w:val="00822D4A"/>
    <w:rsid w:val="00823207"/>
    <w:rsid w:val="00823A45"/>
    <w:rsid w:val="00824B7C"/>
    <w:rsid w:val="008262E5"/>
    <w:rsid w:val="00827BF7"/>
    <w:rsid w:val="0083060D"/>
    <w:rsid w:val="00832014"/>
    <w:rsid w:val="00833109"/>
    <w:rsid w:val="008353E1"/>
    <w:rsid w:val="00835B45"/>
    <w:rsid w:val="00835DC2"/>
    <w:rsid w:val="00836AF9"/>
    <w:rsid w:val="0083775E"/>
    <w:rsid w:val="00837AF3"/>
    <w:rsid w:val="00837ED3"/>
    <w:rsid w:val="008419C6"/>
    <w:rsid w:val="00841E48"/>
    <w:rsid w:val="00842937"/>
    <w:rsid w:val="00843578"/>
    <w:rsid w:val="00843887"/>
    <w:rsid w:val="00843A43"/>
    <w:rsid w:val="00843A76"/>
    <w:rsid w:val="008473C1"/>
    <w:rsid w:val="00850683"/>
    <w:rsid w:val="00850D23"/>
    <w:rsid w:val="008518E7"/>
    <w:rsid w:val="0085221C"/>
    <w:rsid w:val="00852D03"/>
    <w:rsid w:val="00853B2D"/>
    <w:rsid w:val="008540C5"/>
    <w:rsid w:val="00854470"/>
    <w:rsid w:val="008545F1"/>
    <w:rsid w:val="00854607"/>
    <w:rsid w:val="008569AC"/>
    <w:rsid w:val="00856FA6"/>
    <w:rsid w:val="008576B9"/>
    <w:rsid w:val="008607BC"/>
    <w:rsid w:val="008612CE"/>
    <w:rsid w:val="008613A9"/>
    <w:rsid w:val="00864209"/>
    <w:rsid w:val="008661DF"/>
    <w:rsid w:val="00866DA4"/>
    <w:rsid w:val="00867314"/>
    <w:rsid w:val="008678D7"/>
    <w:rsid w:val="00867CFD"/>
    <w:rsid w:val="00870BF2"/>
    <w:rsid w:val="00872CB9"/>
    <w:rsid w:val="008733A3"/>
    <w:rsid w:val="0087619A"/>
    <w:rsid w:val="00876921"/>
    <w:rsid w:val="00877B41"/>
    <w:rsid w:val="008810B7"/>
    <w:rsid w:val="00881883"/>
    <w:rsid w:val="00882198"/>
    <w:rsid w:val="00882219"/>
    <w:rsid w:val="008844E0"/>
    <w:rsid w:val="00884B8D"/>
    <w:rsid w:val="00884BD0"/>
    <w:rsid w:val="0088655D"/>
    <w:rsid w:val="00886C4D"/>
    <w:rsid w:val="008879D7"/>
    <w:rsid w:val="00887AF2"/>
    <w:rsid w:val="0089107F"/>
    <w:rsid w:val="00891F19"/>
    <w:rsid w:val="0089341B"/>
    <w:rsid w:val="008946DB"/>
    <w:rsid w:val="00895008"/>
    <w:rsid w:val="00895F42"/>
    <w:rsid w:val="00896778"/>
    <w:rsid w:val="00896B49"/>
    <w:rsid w:val="00897264"/>
    <w:rsid w:val="008A1596"/>
    <w:rsid w:val="008A1F5A"/>
    <w:rsid w:val="008A2F9F"/>
    <w:rsid w:val="008A3C7C"/>
    <w:rsid w:val="008A45F7"/>
    <w:rsid w:val="008A5645"/>
    <w:rsid w:val="008A5ACD"/>
    <w:rsid w:val="008B02E5"/>
    <w:rsid w:val="008B06F0"/>
    <w:rsid w:val="008B21E9"/>
    <w:rsid w:val="008B238F"/>
    <w:rsid w:val="008B353E"/>
    <w:rsid w:val="008B3C34"/>
    <w:rsid w:val="008B44DB"/>
    <w:rsid w:val="008B45B0"/>
    <w:rsid w:val="008B47EA"/>
    <w:rsid w:val="008B5003"/>
    <w:rsid w:val="008B59EC"/>
    <w:rsid w:val="008B5B3F"/>
    <w:rsid w:val="008B5F3E"/>
    <w:rsid w:val="008B7DF4"/>
    <w:rsid w:val="008C0389"/>
    <w:rsid w:val="008C04B1"/>
    <w:rsid w:val="008C057E"/>
    <w:rsid w:val="008C16ED"/>
    <w:rsid w:val="008C2178"/>
    <w:rsid w:val="008C2F48"/>
    <w:rsid w:val="008C4417"/>
    <w:rsid w:val="008C698B"/>
    <w:rsid w:val="008D0D07"/>
    <w:rsid w:val="008D1DAE"/>
    <w:rsid w:val="008D1F3D"/>
    <w:rsid w:val="008D2283"/>
    <w:rsid w:val="008D2C7C"/>
    <w:rsid w:val="008D43EF"/>
    <w:rsid w:val="008D4F46"/>
    <w:rsid w:val="008D7B48"/>
    <w:rsid w:val="008D7D91"/>
    <w:rsid w:val="008E0283"/>
    <w:rsid w:val="008E0F1A"/>
    <w:rsid w:val="008E16BB"/>
    <w:rsid w:val="008E24B5"/>
    <w:rsid w:val="008E26D1"/>
    <w:rsid w:val="008E295E"/>
    <w:rsid w:val="008E4CE4"/>
    <w:rsid w:val="008E6FBE"/>
    <w:rsid w:val="008E7175"/>
    <w:rsid w:val="008E7243"/>
    <w:rsid w:val="008E752C"/>
    <w:rsid w:val="008E7D47"/>
    <w:rsid w:val="008F09C3"/>
    <w:rsid w:val="008F0E4A"/>
    <w:rsid w:val="008F1080"/>
    <w:rsid w:val="008F3DC8"/>
    <w:rsid w:val="008F53C1"/>
    <w:rsid w:val="008F5BBE"/>
    <w:rsid w:val="008F5C8E"/>
    <w:rsid w:val="00900602"/>
    <w:rsid w:val="00900A09"/>
    <w:rsid w:val="00901C12"/>
    <w:rsid w:val="00902AAD"/>
    <w:rsid w:val="009037F9"/>
    <w:rsid w:val="00905768"/>
    <w:rsid w:val="00905CC8"/>
    <w:rsid w:val="00905F63"/>
    <w:rsid w:val="00906DA0"/>
    <w:rsid w:val="0090751A"/>
    <w:rsid w:val="009078E1"/>
    <w:rsid w:val="009131D0"/>
    <w:rsid w:val="00914E87"/>
    <w:rsid w:val="00915763"/>
    <w:rsid w:val="009166D3"/>
    <w:rsid w:val="00917F05"/>
    <w:rsid w:val="00922853"/>
    <w:rsid w:val="0092411C"/>
    <w:rsid w:val="00924EC0"/>
    <w:rsid w:val="00925181"/>
    <w:rsid w:val="00925351"/>
    <w:rsid w:val="00925ED3"/>
    <w:rsid w:val="00926832"/>
    <w:rsid w:val="00927E94"/>
    <w:rsid w:val="00930BE9"/>
    <w:rsid w:val="009314AE"/>
    <w:rsid w:val="00933C35"/>
    <w:rsid w:val="00934D8C"/>
    <w:rsid w:val="00935B38"/>
    <w:rsid w:val="009364EC"/>
    <w:rsid w:val="00936888"/>
    <w:rsid w:val="0093751E"/>
    <w:rsid w:val="00937AA8"/>
    <w:rsid w:val="00937DD2"/>
    <w:rsid w:val="00940B06"/>
    <w:rsid w:val="0094106C"/>
    <w:rsid w:val="00941DEB"/>
    <w:rsid w:val="0094386B"/>
    <w:rsid w:val="00943F3A"/>
    <w:rsid w:val="00944353"/>
    <w:rsid w:val="00944B70"/>
    <w:rsid w:val="00946251"/>
    <w:rsid w:val="00947609"/>
    <w:rsid w:val="00947EF9"/>
    <w:rsid w:val="0095009D"/>
    <w:rsid w:val="00950B0A"/>
    <w:rsid w:val="0095407A"/>
    <w:rsid w:val="00954299"/>
    <w:rsid w:val="00955C1F"/>
    <w:rsid w:val="00955F64"/>
    <w:rsid w:val="009568FC"/>
    <w:rsid w:val="009573C3"/>
    <w:rsid w:val="009579B2"/>
    <w:rsid w:val="00960342"/>
    <w:rsid w:val="0096075A"/>
    <w:rsid w:val="0096118D"/>
    <w:rsid w:val="00962DB8"/>
    <w:rsid w:val="00963041"/>
    <w:rsid w:val="0096322B"/>
    <w:rsid w:val="00963850"/>
    <w:rsid w:val="009642AB"/>
    <w:rsid w:val="00964961"/>
    <w:rsid w:val="009656DB"/>
    <w:rsid w:val="0096691C"/>
    <w:rsid w:val="00967E55"/>
    <w:rsid w:val="00970F17"/>
    <w:rsid w:val="00971C8D"/>
    <w:rsid w:val="009727B3"/>
    <w:rsid w:val="00973A28"/>
    <w:rsid w:val="00973CFA"/>
    <w:rsid w:val="009740F0"/>
    <w:rsid w:val="00974AB7"/>
    <w:rsid w:val="00976393"/>
    <w:rsid w:val="00980CEB"/>
    <w:rsid w:val="00980D6A"/>
    <w:rsid w:val="00981C9D"/>
    <w:rsid w:val="0098344B"/>
    <w:rsid w:val="00983885"/>
    <w:rsid w:val="0098429D"/>
    <w:rsid w:val="0098547A"/>
    <w:rsid w:val="00985667"/>
    <w:rsid w:val="0098584F"/>
    <w:rsid w:val="0098609F"/>
    <w:rsid w:val="00986560"/>
    <w:rsid w:val="009872DC"/>
    <w:rsid w:val="00991571"/>
    <w:rsid w:val="0099239F"/>
    <w:rsid w:val="00993270"/>
    <w:rsid w:val="009950D5"/>
    <w:rsid w:val="009957C7"/>
    <w:rsid w:val="009965CF"/>
    <w:rsid w:val="0099663F"/>
    <w:rsid w:val="009967CC"/>
    <w:rsid w:val="00996BFE"/>
    <w:rsid w:val="00997194"/>
    <w:rsid w:val="00997308"/>
    <w:rsid w:val="009A0546"/>
    <w:rsid w:val="009A133F"/>
    <w:rsid w:val="009A15EF"/>
    <w:rsid w:val="009A1EA7"/>
    <w:rsid w:val="009A2523"/>
    <w:rsid w:val="009A2A0B"/>
    <w:rsid w:val="009A2D26"/>
    <w:rsid w:val="009A485A"/>
    <w:rsid w:val="009A5C47"/>
    <w:rsid w:val="009A5EBF"/>
    <w:rsid w:val="009A6E99"/>
    <w:rsid w:val="009A7899"/>
    <w:rsid w:val="009A7EB8"/>
    <w:rsid w:val="009B0174"/>
    <w:rsid w:val="009B216A"/>
    <w:rsid w:val="009B2B48"/>
    <w:rsid w:val="009B3C0B"/>
    <w:rsid w:val="009B415D"/>
    <w:rsid w:val="009B4C3D"/>
    <w:rsid w:val="009B5301"/>
    <w:rsid w:val="009B588F"/>
    <w:rsid w:val="009B65D4"/>
    <w:rsid w:val="009B79DD"/>
    <w:rsid w:val="009B7E43"/>
    <w:rsid w:val="009C03C1"/>
    <w:rsid w:val="009C0B65"/>
    <w:rsid w:val="009C12AA"/>
    <w:rsid w:val="009C1FDD"/>
    <w:rsid w:val="009C2C3F"/>
    <w:rsid w:val="009C3B22"/>
    <w:rsid w:val="009C3DB6"/>
    <w:rsid w:val="009C419D"/>
    <w:rsid w:val="009C4CEA"/>
    <w:rsid w:val="009C6E96"/>
    <w:rsid w:val="009C70F0"/>
    <w:rsid w:val="009C7541"/>
    <w:rsid w:val="009D0879"/>
    <w:rsid w:val="009D141D"/>
    <w:rsid w:val="009D14A9"/>
    <w:rsid w:val="009D1CB1"/>
    <w:rsid w:val="009D1D73"/>
    <w:rsid w:val="009D2E88"/>
    <w:rsid w:val="009D3257"/>
    <w:rsid w:val="009D3F83"/>
    <w:rsid w:val="009D4F22"/>
    <w:rsid w:val="009D5C10"/>
    <w:rsid w:val="009D6243"/>
    <w:rsid w:val="009D6CC5"/>
    <w:rsid w:val="009D7F80"/>
    <w:rsid w:val="009E18BF"/>
    <w:rsid w:val="009E1992"/>
    <w:rsid w:val="009E277B"/>
    <w:rsid w:val="009E2D58"/>
    <w:rsid w:val="009E3349"/>
    <w:rsid w:val="009E3409"/>
    <w:rsid w:val="009E3487"/>
    <w:rsid w:val="009E34C3"/>
    <w:rsid w:val="009E39B9"/>
    <w:rsid w:val="009E3CE3"/>
    <w:rsid w:val="009E57F3"/>
    <w:rsid w:val="009E6C21"/>
    <w:rsid w:val="009E6F83"/>
    <w:rsid w:val="009F1CF9"/>
    <w:rsid w:val="009F1E0B"/>
    <w:rsid w:val="009F2D0E"/>
    <w:rsid w:val="009F35E4"/>
    <w:rsid w:val="009F3B24"/>
    <w:rsid w:val="009F3E77"/>
    <w:rsid w:val="009F50C0"/>
    <w:rsid w:val="009F5AAE"/>
    <w:rsid w:val="009F67BE"/>
    <w:rsid w:val="009F74F3"/>
    <w:rsid w:val="009F7E23"/>
    <w:rsid w:val="00A002CA"/>
    <w:rsid w:val="00A00B4F"/>
    <w:rsid w:val="00A00FEE"/>
    <w:rsid w:val="00A01C00"/>
    <w:rsid w:val="00A01F4B"/>
    <w:rsid w:val="00A020A7"/>
    <w:rsid w:val="00A03CAE"/>
    <w:rsid w:val="00A04197"/>
    <w:rsid w:val="00A048D2"/>
    <w:rsid w:val="00A05633"/>
    <w:rsid w:val="00A0572B"/>
    <w:rsid w:val="00A05DAE"/>
    <w:rsid w:val="00A05F9E"/>
    <w:rsid w:val="00A06677"/>
    <w:rsid w:val="00A06731"/>
    <w:rsid w:val="00A06E70"/>
    <w:rsid w:val="00A10C7B"/>
    <w:rsid w:val="00A133C0"/>
    <w:rsid w:val="00A14585"/>
    <w:rsid w:val="00A14815"/>
    <w:rsid w:val="00A149E5"/>
    <w:rsid w:val="00A161DA"/>
    <w:rsid w:val="00A163DC"/>
    <w:rsid w:val="00A16447"/>
    <w:rsid w:val="00A20D2D"/>
    <w:rsid w:val="00A21665"/>
    <w:rsid w:val="00A24C53"/>
    <w:rsid w:val="00A25476"/>
    <w:rsid w:val="00A25E5A"/>
    <w:rsid w:val="00A25F00"/>
    <w:rsid w:val="00A261A5"/>
    <w:rsid w:val="00A2763A"/>
    <w:rsid w:val="00A30197"/>
    <w:rsid w:val="00A31880"/>
    <w:rsid w:val="00A31B13"/>
    <w:rsid w:val="00A31DA1"/>
    <w:rsid w:val="00A32CA4"/>
    <w:rsid w:val="00A3384E"/>
    <w:rsid w:val="00A36E28"/>
    <w:rsid w:val="00A37C97"/>
    <w:rsid w:val="00A37DCC"/>
    <w:rsid w:val="00A40159"/>
    <w:rsid w:val="00A403F0"/>
    <w:rsid w:val="00A406FA"/>
    <w:rsid w:val="00A425E8"/>
    <w:rsid w:val="00A4371E"/>
    <w:rsid w:val="00A43828"/>
    <w:rsid w:val="00A50963"/>
    <w:rsid w:val="00A509AC"/>
    <w:rsid w:val="00A51BD4"/>
    <w:rsid w:val="00A52932"/>
    <w:rsid w:val="00A56AAB"/>
    <w:rsid w:val="00A61050"/>
    <w:rsid w:val="00A61ABF"/>
    <w:rsid w:val="00A61EF8"/>
    <w:rsid w:val="00A625C2"/>
    <w:rsid w:val="00A6293B"/>
    <w:rsid w:val="00A631CE"/>
    <w:rsid w:val="00A645D4"/>
    <w:rsid w:val="00A64DC5"/>
    <w:rsid w:val="00A660B4"/>
    <w:rsid w:val="00A664B5"/>
    <w:rsid w:val="00A66866"/>
    <w:rsid w:val="00A67235"/>
    <w:rsid w:val="00A679EB"/>
    <w:rsid w:val="00A709C5"/>
    <w:rsid w:val="00A7166B"/>
    <w:rsid w:val="00A72355"/>
    <w:rsid w:val="00A72D13"/>
    <w:rsid w:val="00A733C4"/>
    <w:rsid w:val="00A75162"/>
    <w:rsid w:val="00A75E02"/>
    <w:rsid w:val="00A76221"/>
    <w:rsid w:val="00A768E1"/>
    <w:rsid w:val="00A76C43"/>
    <w:rsid w:val="00A76E55"/>
    <w:rsid w:val="00A770B5"/>
    <w:rsid w:val="00A77738"/>
    <w:rsid w:val="00A8064C"/>
    <w:rsid w:val="00A811BE"/>
    <w:rsid w:val="00A81430"/>
    <w:rsid w:val="00A82887"/>
    <w:rsid w:val="00A82ADD"/>
    <w:rsid w:val="00A83738"/>
    <w:rsid w:val="00A83D51"/>
    <w:rsid w:val="00A840CC"/>
    <w:rsid w:val="00A844C4"/>
    <w:rsid w:val="00A84EB0"/>
    <w:rsid w:val="00A857DD"/>
    <w:rsid w:val="00A8593C"/>
    <w:rsid w:val="00A871CD"/>
    <w:rsid w:val="00A87A79"/>
    <w:rsid w:val="00A87BAB"/>
    <w:rsid w:val="00A87E2E"/>
    <w:rsid w:val="00A90F92"/>
    <w:rsid w:val="00A91DAF"/>
    <w:rsid w:val="00A9218C"/>
    <w:rsid w:val="00A9282C"/>
    <w:rsid w:val="00A930D4"/>
    <w:rsid w:val="00A9760F"/>
    <w:rsid w:val="00A97784"/>
    <w:rsid w:val="00AA0916"/>
    <w:rsid w:val="00AA0B44"/>
    <w:rsid w:val="00AA166B"/>
    <w:rsid w:val="00AA18BF"/>
    <w:rsid w:val="00AA413E"/>
    <w:rsid w:val="00AA502E"/>
    <w:rsid w:val="00AA5A53"/>
    <w:rsid w:val="00AA5B1E"/>
    <w:rsid w:val="00AA6AB3"/>
    <w:rsid w:val="00AA7014"/>
    <w:rsid w:val="00AA702A"/>
    <w:rsid w:val="00AB0F76"/>
    <w:rsid w:val="00AB12EE"/>
    <w:rsid w:val="00AB1882"/>
    <w:rsid w:val="00AB23BA"/>
    <w:rsid w:val="00AB2DA9"/>
    <w:rsid w:val="00AB3466"/>
    <w:rsid w:val="00AB4939"/>
    <w:rsid w:val="00AB5855"/>
    <w:rsid w:val="00AB6BC8"/>
    <w:rsid w:val="00AB6CB4"/>
    <w:rsid w:val="00AB723B"/>
    <w:rsid w:val="00AB749F"/>
    <w:rsid w:val="00AC0F43"/>
    <w:rsid w:val="00AC3FBD"/>
    <w:rsid w:val="00AC4BE6"/>
    <w:rsid w:val="00AC546E"/>
    <w:rsid w:val="00AC6701"/>
    <w:rsid w:val="00AC6A77"/>
    <w:rsid w:val="00AC7067"/>
    <w:rsid w:val="00AC7D44"/>
    <w:rsid w:val="00AD0969"/>
    <w:rsid w:val="00AD0C67"/>
    <w:rsid w:val="00AD4553"/>
    <w:rsid w:val="00AD4A8F"/>
    <w:rsid w:val="00AD4FF2"/>
    <w:rsid w:val="00AD5135"/>
    <w:rsid w:val="00AD514D"/>
    <w:rsid w:val="00AD5CB3"/>
    <w:rsid w:val="00AD5D5F"/>
    <w:rsid w:val="00AD77DB"/>
    <w:rsid w:val="00AE24D3"/>
    <w:rsid w:val="00AE253F"/>
    <w:rsid w:val="00AE2693"/>
    <w:rsid w:val="00AE3218"/>
    <w:rsid w:val="00AE37FB"/>
    <w:rsid w:val="00AE3A98"/>
    <w:rsid w:val="00AE3AD1"/>
    <w:rsid w:val="00AE4DD8"/>
    <w:rsid w:val="00AE4EB8"/>
    <w:rsid w:val="00AE55BE"/>
    <w:rsid w:val="00AE5A7D"/>
    <w:rsid w:val="00AE5AA8"/>
    <w:rsid w:val="00AE62F3"/>
    <w:rsid w:val="00AE662F"/>
    <w:rsid w:val="00AE66C5"/>
    <w:rsid w:val="00AE7752"/>
    <w:rsid w:val="00AE7CDE"/>
    <w:rsid w:val="00AF0159"/>
    <w:rsid w:val="00AF14B8"/>
    <w:rsid w:val="00AF1C22"/>
    <w:rsid w:val="00AF1E14"/>
    <w:rsid w:val="00AF25B4"/>
    <w:rsid w:val="00AF27C1"/>
    <w:rsid w:val="00AF6CA7"/>
    <w:rsid w:val="00AF6DA2"/>
    <w:rsid w:val="00B00EC4"/>
    <w:rsid w:val="00B01574"/>
    <w:rsid w:val="00B01E34"/>
    <w:rsid w:val="00B022FA"/>
    <w:rsid w:val="00B02ED3"/>
    <w:rsid w:val="00B04675"/>
    <w:rsid w:val="00B04CA7"/>
    <w:rsid w:val="00B0714A"/>
    <w:rsid w:val="00B10219"/>
    <w:rsid w:val="00B11255"/>
    <w:rsid w:val="00B120E4"/>
    <w:rsid w:val="00B12DD5"/>
    <w:rsid w:val="00B130BF"/>
    <w:rsid w:val="00B1413C"/>
    <w:rsid w:val="00B14689"/>
    <w:rsid w:val="00B15998"/>
    <w:rsid w:val="00B15DED"/>
    <w:rsid w:val="00B162DB"/>
    <w:rsid w:val="00B17030"/>
    <w:rsid w:val="00B2087F"/>
    <w:rsid w:val="00B213FE"/>
    <w:rsid w:val="00B21544"/>
    <w:rsid w:val="00B22809"/>
    <w:rsid w:val="00B22902"/>
    <w:rsid w:val="00B22C86"/>
    <w:rsid w:val="00B243D0"/>
    <w:rsid w:val="00B249C0"/>
    <w:rsid w:val="00B25055"/>
    <w:rsid w:val="00B258A8"/>
    <w:rsid w:val="00B3106B"/>
    <w:rsid w:val="00B31CB1"/>
    <w:rsid w:val="00B32817"/>
    <w:rsid w:val="00B32DC9"/>
    <w:rsid w:val="00B3301E"/>
    <w:rsid w:val="00B334A2"/>
    <w:rsid w:val="00B3477E"/>
    <w:rsid w:val="00B34DE5"/>
    <w:rsid w:val="00B36A52"/>
    <w:rsid w:val="00B36F8F"/>
    <w:rsid w:val="00B3726F"/>
    <w:rsid w:val="00B406C7"/>
    <w:rsid w:val="00B4278F"/>
    <w:rsid w:val="00B42917"/>
    <w:rsid w:val="00B429D5"/>
    <w:rsid w:val="00B42BF6"/>
    <w:rsid w:val="00B433E1"/>
    <w:rsid w:val="00B448BF"/>
    <w:rsid w:val="00B453A9"/>
    <w:rsid w:val="00B45C09"/>
    <w:rsid w:val="00B46651"/>
    <w:rsid w:val="00B46A83"/>
    <w:rsid w:val="00B47029"/>
    <w:rsid w:val="00B47187"/>
    <w:rsid w:val="00B476A8"/>
    <w:rsid w:val="00B47A62"/>
    <w:rsid w:val="00B47EA1"/>
    <w:rsid w:val="00B505A9"/>
    <w:rsid w:val="00B5093D"/>
    <w:rsid w:val="00B50B3A"/>
    <w:rsid w:val="00B51EB6"/>
    <w:rsid w:val="00B51FBF"/>
    <w:rsid w:val="00B52F1E"/>
    <w:rsid w:val="00B54C0A"/>
    <w:rsid w:val="00B55935"/>
    <w:rsid w:val="00B5605A"/>
    <w:rsid w:val="00B5625F"/>
    <w:rsid w:val="00B57C4A"/>
    <w:rsid w:val="00B61503"/>
    <w:rsid w:val="00B622E4"/>
    <w:rsid w:val="00B62596"/>
    <w:rsid w:val="00B6299C"/>
    <w:rsid w:val="00B63404"/>
    <w:rsid w:val="00B63B2E"/>
    <w:rsid w:val="00B6422D"/>
    <w:rsid w:val="00B709CC"/>
    <w:rsid w:val="00B720AE"/>
    <w:rsid w:val="00B729E7"/>
    <w:rsid w:val="00B73443"/>
    <w:rsid w:val="00B74781"/>
    <w:rsid w:val="00B7637C"/>
    <w:rsid w:val="00B80330"/>
    <w:rsid w:val="00B8126E"/>
    <w:rsid w:val="00B816C7"/>
    <w:rsid w:val="00B8283E"/>
    <w:rsid w:val="00B82F12"/>
    <w:rsid w:val="00B832FB"/>
    <w:rsid w:val="00B84019"/>
    <w:rsid w:val="00B840E5"/>
    <w:rsid w:val="00B843B2"/>
    <w:rsid w:val="00B84791"/>
    <w:rsid w:val="00B853D4"/>
    <w:rsid w:val="00B85DF3"/>
    <w:rsid w:val="00B874DF"/>
    <w:rsid w:val="00B87D7B"/>
    <w:rsid w:val="00B90E40"/>
    <w:rsid w:val="00B915A0"/>
    <w:rsid w:val="00B9245E"/>
    <w:rsid w:val="00B92507"/>
    <w:rsid w:val="00B9260A"/>
    <w:rsid w:val="00B92E6B"/>
    <w:rsid w:val="00B942C6"/>
    <w:rsid w:val="00B94595"/>
    <w:rsid w:val="00B94BC5"/>
    <w:rsid w:val="00B97687"/>
    <w:rsid w:val="00BA2BF1"/>
    <w:rsid w:val="00BA2C97"/>
    <w:rsid w:val="00BA3251"/>
    <w:rsid w:val="00BA535C"/>
    <w:rsid w:val="00BA5D5C"/>
    <w:rsid w:val="00BA7C48"/>
    <w:rsid w:val="00BB0148"/>
    <w:rsid w:val="00BB0FA4"/>
    <w:rsid w:val="00BB1654"/>
    <w:rsid w:val="00BB29D2"/>
    <w:rsid w:val="00BB2D65"/>
    <w:rsid w:val="00BB37B2"/>
    <w:rsid w:val="00BB4531"/>
    <w:rsid w:val="00BB4C15"/>
    <w:rsid w:val="00BB5773"/>
    <w:rsid w:val="00BB5937"/>
    <w:rsid w:val="00BB601D"/>
    <w:rsid w:val="00BB6A3D"/>
    <w:rsid w:val="00BB775D"/>
    <w:rsid w:val="00BC02B3"/>
    <w:rsid w:val="00BC1127"/>
    <w:rsid w:val="00BC285E"/>
    <w:rsid w:val="00BC53F4"/>
    <w:rsid w:val="00BC572D"/>
    <w:rsid w:val="00BC592A"/>
    <w:rsid w:val="00BC5BF8"/>
    <w:rsid w:val="00BC64E5"/>
    <w:rsid w:val="00BC7317"/>
    <w:rsid w:val="00BD0696"/>
    <w:rsid w:val="00BD0EBB"/>
    <w:rsid w:val="00BD11ED"/>
    <w:rsid w:val="00BD164F"/>
    <w:rsid w:val="00BD166A"/>
    <w:rsid w:val="00BD236C"/>
    <w:rsid w:val="00BD24A3"/>
    <w:rsid w:val="00BD31D9"/>
    <w:rsid w:val="00BD320B"/>
    <w:rsid w:val="00BD642B"/>
    <w:rsid w:val="00BD64E2"/>
    <w:rsid w:val="00BD6B59"/>
    <w:rsid w:val="00BE0620"/>
    <w:rsid w:val="00BE1BA6"/>
    <w:rsid w:val="00BE2148"/>
    <w:rsid w:val="00BE2A54"/>
    <w:rsid w:val="00BE2BE4"/>
    <w:rsid w:val="00BE6E96"/>
    <w:rsid w:val="00BE7511"/>
    <w:rsid w:val="00BE7625"/>
    <w:rsid w:val="00BF0274"/>
    <w:rsid w:val="00BF15BA"/>
    <w:rsid w:val="00BF2035"/>
    <w:rsid w:val="00BF2692"/>
    <w:rsid w:val="00BF277D"/>
    <w:rsid w:val="00BF3096"/>
    <w:rsid w:val="00BF3140"/>
    <w:rsid w:val="00BF3918"/>
    <w:rsid w:val="00BF437B"/>
    <w:rsid w:val="00BF4473"/>
    <w:rsid w:val="00BF4733"/>
    <w:rsid w:val="00BF52A0"/>
    <w:rsid w:val="00BF5337"/>
    <w:rsid w:val="00BF5409"/>
    <w:rsid w:val="00BF5F05"/>
    <w:rsid w:val="00BF7458"/>
    <w:rsid w:val="00BF79B5"/>
    <w:rsid w:val="00BF7A0D"/>
    <w:rsid w:val="00BF7D13"/>
    <w:rsid w:val="00C000AC"/>
    <w:rsid w:val="00C00C62"/>
    <w:rsid w:val="00C01043"/>
    <w:rsid w:val="00C014A8"/>
    <w:rsid w:val="00C01B11"/>
    <w:rsid w:val="00C02E35"/>
    <w:rsid w:val="00C03B4F"/>
    <w:rsid w:val="00C03D97"/>
    <w:rsid w:val="00C040A5"/>
    <w:rsid w:val="00C04351"/>
    <w:rsid w:val="00C05F93"/>
    <w:rsid w:val="00C06A76"/>
    <w:rsid w:val="00C06D60"/>
    <w:rsid w:val="00C10431"/>
    <w:rsid w:val="00C110B2"/>
    <w:rsid w:val="00C11EEC"/>
    <w:rsid w:val="00C123AA"/>
    <w:rsid w:val="00C1291F"/>
    <w:rsid w:val="00C12B9E"/>
    <w:rsid w:val="00C1317D"/>
    <w:rsid w:val="00C1358F"/>
    <w:rsid w:val="00C139DE"/>
    <w:rsid w:val="00C142D2"/>
    <w:rsid w:val="00C153A6"/>
    <w:rsid w:val="00C15FEE"/>
    <w:rsid w:val="00C160FD"/>
    <w:rsid w:val="00C1726C"/>
    <w:rsid w:val="00C176E2"/>
    <w:rsid w:val="00C204F2"/>
    <w:rsid w:val="00C20CD3"/>
    <w:rsid w:val="00C214F9"/>
    <w:rsid w:val="00C2190D"/>
    <w:rsid w:val="00C21993"/>
    <w:rsid w:val="00C22A84"/>
    <w:rsid w:val="00C234A5"/>
    <w:rsid w:val="00C237BE"/>
    <w:rsid w:val="00C23A69"/>
    <w:rsid w:val="00C26C54"/>
    <w:rsid w:val="00C2743D"/>
    <w:rsid w:val="00C30B3A"/>
    <w:rsid w:val="00C30E26"/>
    <w:rsid w:val="00C315D0"/>
    <w:rsid w:val="00C31A8D"/>
    <w:rsid w:val="00C3232C"/>
    <w:rsid w:val="00C32B27"/>
    <w:rsid w:val="00C33056"/>
    <w:rsid w:val="00C34B85"/>
    <w:rsid w:val="00C34CB3"/>
    <w:rsid w:val="00C34E41"/>
    <w:rsid w:val="00C35130"/>
    <w:rsid w:val="00C35A94"/>
    <w:rsid w:val="00C366BD"/>
    <w:rsid w:val="00C36D8F"/>
    <w:rsid w:val="00C40589"/>
    <w:rsid w:val="00C4060D"/>
    <w:rsid w:val="00C4125B"/>
    <w:rsid w:val="00C41BA1"/>
    <w:rsid w:val="00C43355"/>
    <w:rsid w:val="00C4397E"/>
    <w:rsid w:val="00C44F30"/>
    <w:rsid w:val="00C44FC9"/>
    <w:rsid w:val="00C45B9D"/>
    <w:rsid w:val="00C45F38"/>
    <w:rsid w:val="00C46645"/>
    <w:rsid w:val="00C467BE"/>
    <w:rsid w:val="00C473A9"/>
    <w:rsid w:val="00C5002F"/>
    <w:rsid w:val="00C5465B"/>
    <w:rsid w:val="00C54CDD"/>
    <w:rsid w:val="00C551AC"/>
    <w:rsid w:val="00C56AFF"/>
    <w:rsid w:val="00C60EC0"/>
    <w:rsid w:val="00C61353"/>
    <w:rsid w:val="00C620B2"/>
    <w:rsid w:val="00C63787"/>
    <w:rsid w:val="00C63AEE"/>
    <w:rsid w:val="00C63C23"/>
    <w:rsid w:val="00C63F53"/>
    <w:rsid w:val="00C64532"/>
    <w:rsid w:val="00C65E6C"/>
    <w:rsid w:val="00C6680B"/>
    <w:rsid w:val="00C67E13"/>
    <w:rsid w:val="00C67F34"/>
    <w:rsid w:val="00C704D0"/>
    <w:rsid w:val="00C717B8"/>
    <w:rsid w:val="00C717E2"/>
    <w:rsid w:val="00C72368"/>
    <w:rsid w:val="00C72A27"/>
    <w:rsid w:val="00C74EE8"/>
    <w:rsid w:val="00C75171"/>
    <w:rsid w:val="00C756CC"/>
    <w:rsid w:val="00C75907"/>
    <w:rsid w:val="00C77D4C"/>
    <w:rsid w:val="00C80E87"/>
    <w:rsid w:val="00C81CD3"/>
    <w:rsid w:val="00C82670"/>
    <w:rsid w:val="00C8436F"/>
    <w:rsid w:val="00C85B5C"/>
    <w:rsid w:val="00C86430"/>
    <w:rsid w:val="00C86693"/>
    <w:rsid w:val="00C870D8"/>
    <w:rsid w:val="00C909AE"/>
    <w:rsid w:val="00C90DA3"/>
    <w:rsid w:val="00C910B5"/>
    <w:rsid w:val="00C918A7"/>
    <w:rsid w:val="00C91B89"/>
    <w:rsid w:val="00C91FE0"/>
    <w:rsid w:val="00C92472"/>
    <w:rsid w:val="00C93050"/>
    <w:rsid w:val="00C939CE"/>
    <w:rsid w:val="00C93BAB"/>
    <w:rsid w:val="00C93E37"/>
    <w:rsid w:val="00C94009"/>
    <w:rsid w:val="00C943D8"/>
    <w:rsid w:val="00C964B0"/>
    <w:rsid w:val="00C96E4F"/>
    <w:rsid w:val="00C97108"/>
    <w:rsid w:val="00CA0967"/>
    <w:rsid w:val="00CA179B"/>
    <w:rsid w:val="00CA3B76"/>
    <w:rsid w:val="00CA3EF9"/>
    <w:rsid w:val="00CA4E9B"/>
    <w:rsid w:val="00CA7B7E"/>
    <w:rsid w:val="00CB0F40"/>
    <w:rsid w:val="00CB1436"/>
    <w:rsid w:val="00CB1836"/>
    <w:rsid w:val="00CB1B03"/>
    <w:rsid w:val="00CB26EF"/>
    <w:rsid w:val="00CB2F7D"/>
    <w:rsid w:val="00CB3059"/>
    <w:rsid w:val="00CB4F5D"/>
    <w:rsid w:val="00CB59F2"/>
    <w:rsid w:val="00CB5CF8"/>
    <w:rsid w:val="00CB61EE"/>
    <w:rsid w:val="00CB6FB2"/>
    <w:rsid w:val="00CB7100"/>
    <w:rsid w:val="00CC177F"/>
    <w:rsid w:val="00CC1FD6"/>
    <w:rsid w:val="00CC3A5C"/>
    <w:rsid w:val="00CC52AC"/>
    <w:rsid w:val="00CC55F0"/>
    <w:rsid w:val="00CC7340"/>
    <w:rsid w:val="00CD0A15"/>
    <w:rsid w:val="00CD0B7F"/>
    <w:rsid w:val="00CD0C8A"/>
    <w:rsid w:val="00CD1A15"/>
    <w:rsid w:val="00CD1E6A"/>
    <w:rsid w:val="00CD2CA5"/>
    <w:rsid w:val="00CD3698"/>
    <w:rsid w:val="00CD4BC8"/>
    <w:rsid w:val="00CD602D"/>
    <w:rsid w:val="00CE15BD"/>
    <w:rsid w:val="00CE1B55"/>
    <w:rsid w:val="00CE2093"/>
    <w:rsid w:val="00CE2425"/>
    <w:rsid w:val="00CE28CC"/>
    <w:rsid w:val="00CE2F36"/>
    <w:rsid w:val="00CE4667"/>
    <w:rsid w:val="00CE4ABE"/>
    <w:rsid w:val="00CE57C1"/>
    <w:rsid w:val="00CE5A0B"/>
    <w:rsid w:val="00CE5FBE"/>
    <w:rsid w:val="00CE600E"/>
    <w:rsid w:val="00CE718D"/>
    <w:rsid w:val="00CE768D"/>
    <w:rsid w:val="00CF06DB"/>
    <w:rsid w:val="00CF07A6"/>
    <w:rsid w:val="00CF0CD7"/>
    <w:rsid w:val="00CF15C9"/>
    <w:rsid w:val="00CF2BBF"/>
    <w:rsid w:val="00CF4EAA"/>
    <w:rsid w:val="00CF52E3"/>
    <w:rsid w:val="00CF61E1"/>
    <w:rsid w:val="00CF7411"/>
    <w:rsid w:val="00D01483"/>
    <w:rsid w:val="00D019DF"/>
    <w:rsid w:val="00D02ECB"/>
    <w:rsid w:val="00D035CB"/>
    <w:rsid w:val="00D04446"/>
    <w:rsid w:val="00D0548E"/>
    <w:rsid w:val="00D109DB"/>
    <w:rsid w:val="00D10EFD"/>
    <w:rsid w:val="00D12306"/>
    <w:rsid w:val="00D12357"/>
    <w:rsid w:val="00D13257"/>
    <w:rsid w:val="00D14F2F"/>
    <w:rsid w:val="00D150D6"/>
    <w:rsid w:val="00D15A44"/>
    <w:rsid w:val="00D1793A"/>
    <w:rsid w:val="00D23DB9"/>
    <w:rsid w:val="00D25E73"/>
    <w:rsid w:val="00D2626F"/>
    <w:rsid w:val="00D27015"/>
    <w:rsid w:val="00D27D38"/>
    <w:rsid w:val="00D27E5A"/>
    <w:rsid w:val="00D30358"/>
    <w:rsid w:val="00D30D55"/>
    <w:rsid w:val="00D314A9"/>
    <w:rsid w:val="00D31B67"/>
    <w:rsid w:val="00D31FC2"/>
    <w:rsid w:val="00D32362"/>
    <w:rsid w:val="00D32A61"/>
    <w:rsid w:val="00D32DB1"/>
    <w:rsid w:val="00D33013"/>
    <w:rsid w:val="00D3319E"/>
    <w:rsid w:val="00D344AA"/>
    <w:rsid w:val="00D34966"/>
    <w:rsid w:val="00D34B70"/>
    <w:rsid w:val="00D34C42"/>
    <w:rsid w:val="00D353DE"/>
    <w:rsid w:val="00D36EA1"/>
    <w:rsid w:val="00D37D01"/>
    <w:rsid w:val="00D40503"/>
    <w:rsid w:val="00D408D3"/>
    <w:rsid w:val="00D42928"/>
    <w:rsid w:val="00D42AF1"/>
    <w:rsid w:val="00D4390A"/>
    <w:rsid w:val="00D439FF"/>
    <w:rsid w:val="00D43CB0"/>
    <w:rsid w:val="00D44157"/>
    <w:rsid w:val="00D44C1C"/>
    <w:rsid w:val="00D4583C"/>
    <w:rsid w:val="00D462FE"/>
    <w:rsid w:val="00D46E19"/>
    <w:rsid w:val="00D472CE"/>
    <w:rsid w:val="00D4758A"/>
    <w:rsid w:val="00D500E8"/>
    <w:rsid w:val="00D50149"/>
    <w:rsid w:val="00D50186"/>
    <w:rsid w:val="00D50435"/>
    <w:rsid w:val="00D50FBD"/>
    <w:rsid w:val="00D52F28"/>
    <w:rsid w:val="00D53012"/>
    <w:rsid w:val="00D550A0"/>
    <w:rsid w:val="00D55D1F"/>
    <w:rsid w:val="00D56D69"/>
    <w:rsid w:val="00D577D0"/>
    <w:rsid w:val="00D6188B"/>
    <w:rsid w:val="00D619A2"/>
    <w:rsid w:val="00D61ADE"/>
    <w:rsid w:val="00D61BFA"/>
    <w:rsid w:val="00D62076"/>
    <w:rsid w:val="00D6266C"/>
    <w:rsid w:val="00D636E0"/>
    <w:rsid w:val="00D6370A"/>
    <w:rsid w:val="00D63CA6"/>
    <w:rsid w:val="00D64E48"/>
    <w:rsid w:val="00D651E1"/>
    <w:rsid w:val="00D65505"/>
    <w:rsid w:val="00D65542"/>
    <w:rsid w:val="00D66076"/>
    <w:rsid w:val="00D662BE"/>
    <w:rsid w:val="00D66CF6"/>
    <w:rsid w:val="00D6708A"/>
    <w:rsid w:val="00D676D0"/>
    <w:rsid w:val="00D67AC2"/>
    <w:rsid w:val="00D71B5A"/>
    <w:rsid w:val="00D7233D"/>
    <w:rsid w:val="00D72512"/>
    <w:rsid w:val="00D73FD2"/>
    <w:rsid w:val="00D74C37"/>
    <w:rsid w:val="00D75C7C"/>
    <w:rsid w:val="00D76934"/>
    <w:rsid w:val="00D76F91"/>
    <w:rsid w:val="00D772C9"/>
    <w:rsid w:val="00D804BA"/>
    <w:rsid w:val="00D807A2"/>
    <w:rsid w:val="00D8247B"/>
    <w:rsid w:val="00D82947"/>
    <w:rsid w:val="00D82A44"/>
    <w:rsid w:val="00D82AA2"/>
    <w:rsid w:val="00D8470B"/>
    <w:rsid w:val="00D85F45"/>
    <w:rsid w:val="00D8640B"/>
    <w:rsid w:val="00D86877"/>
    <w:rsid w:val="00D86AD1"/>
    <w:rsid w:val="00D86E50"/>
    <w:rsid w:val="00D872B7"/>
    <w:rsid w:val="00D87EF6"/>
    <w:rsid w:val="00D87FE4"/>
    <w:rsid w:val="00D90404"/>
    <w:rsid w:val="00D93532"/>
    <w:rsid w:val="00D955D4"/>
    <w:rsid w:val="00D96718"/>
    <w:rsid w:val="00DA032F"/>
    <w:rsid w:val="00DA0750"/>
    <w:rsid w:val="00DA0C6F"/>
    <w:rsid w:val="00DA1917"/>
    <w:rsid w:val="00DA5A5B"/>
    <w:rsid w:val="00DA5C35"/>
    <w:rsid w:val="00DA62A5"/>
    <w:rsid w:val="00DA68C1"/>
    <w:rsid w:val="00DA69E5"/>
    <w:rsid w:val="00DA77D4"/>
    <w:rsid w:val="00DA7D77"/>
    <w:rsid w:val="00DB0DCE"/>
    <w:rsid w:val="00DB2951"/>
    <w:rsid w:val="00DB3391"/>
    <w:rsid w:val="00DB3BC0"/>
    <w:rsid w:val="00DB4313"/>
    <w:rsid w:val="00DB546F"/>
    <w:rsid w:val="00DB7CF3"/>
    <w:rsid w:val="00DC158B"/>
    <w:rsid w:val="00DC192E"/>
    <w:rsid w:val="00DC1C8C"/>
    <w:rsid w:val="00DC22F0"/>
    <w:rsid w:val="00DC4B11"/>
    <w:rsid w:val="00DC56FB"/>
    <w:rsid w:val="00DC684E"/>
    <w:rsid w:val="00DC7C15"/>
    <w:rsid w:val="00DC7DE9"/>
    <w:rsid w:val="00DD1508"/>
    <w:rsid w:val="00DD1CF8"/>
    <w:rsid w:val="00DD1EDF"/>
    <w:rsid w:val="00DD2383"/>
    <w:rsid w:val="00DD35BD"/>
    <w:rsid w:val="00DD3951"/>
    <w:rsid w:val="00DD4CD3"/>
    <w:rsid w:val="00DD508C"/>
    <w:rsid w:val="00DD5CA7"/>
    <w:rsid w:val="00DD62A6"/>
    <w:rsid w:val="00DD62E6"/>
    <w:rsid w:val="00DD7B66"/>
    <w:rsid w:val="00DE0753"/>
    <w:rsid w:val="00DE1BAB"/>
    <w:rsid w:val="00DE20B8"/>
    <w:rsid w:val="00DE29BF"/>
    <w:rsid w:val="00DE33C0"/>
    <w:rsid w:val="00DE37BB"/>
    <w:rsid w:val="00DE4365"/>
    <w:rsid w:val="00DE470E"/>
    <w:rsid w:val="00DE63E0"/>
    <w:rsid w:val="00DF0A1B"/>
    <w:rsid w:val="00DF0E71"/>
    <w:rsid w:val="00DF1B25"/>
    <w:rsid w:val="00DF2641"/>
    <w:rsid w:val="00DF4E73"/>
    <w:rsid w:val="00DF704E"/>
    <w:rsid w:val="00DF77E1"/>
    <w:rsid w:val="00DF7F36"/>
    <w:rsid w:val="00DF7FFC"/>
    <w:rsid w:val="00E01014"/>
    <w:rsid w:val="00E027C5"/>
    <w:rsid w:val="00E0328E"/>
    <w:rsid w:val="00E032C1"/>
    <w:rsid w:val="00E03360"/>
    <w:rsid w:val="00E04DF8"/>
    <w:rsid w:val="00E04F76"/>
    <w:rsid w:val="00E105CC"/>
    <w:rsid w:val="00E120B1"/>
    <w:rsid w:val="00E213D9"/>
    <w:rsid w:val="00E21A92"/>
    <w:rsid w:val="00E227CF"/>
    <w:rsid w:val="00E22B4E"/>
    <w:rsid w:val="00E231B0"/>
    <w:rsid w:val="00E23C49"/>
    <w:rsid w:val="00E24B7E"/>
    <w:rsid w:val="00E27068"/>
    <w:rsid w:val="00E275EA"/>
    <w:rsid w:val="00E3063C"/>
    <w:rsid w:val="00E31125"/>
    <w:rsid w:val="00E31D80"/>
    <w:rsid w:val="00E32788"/>
    <w:rsid w:val="00E331FD"/>
    <w:rsid w:val="00E33891"/>
    <w:rsid w:val="00E34F6B"/>
    <w:rsid w:val="00E3669D"/>
    <w:rsid w:val="00E37A19"/>
    <w:rsid w:val="00E37F67"/>
    <w:rsid w:val="00E40517"/>
    <w:rsid w:val="00E420C0"/>
    <w:rsid w:val="00E426FE"/>
    <w:rsid w:val="00E433FB"/>
    <w:rsid w:val="00E43F9C"/>
    <w:rsid w:val="00E440FC"/>
    <w:rsid w:val="00E44ED6"/>
    <w:rsid w:val="00E44FE4"/>
    <w:rsid w:val="00E4726D"/>
    <w:rsid w:val="00E47481"/>
    <w:rsid w:val="00E47887"/>
    <w:rsid w:val="00E4794F"/>
    <w:rsid w:val="00E50019"/>
    <w:rsid w:val="00E50F15"/>
    <w:rsid w:val="00E573D6"/>
    <w:rsid w:val="00E57A72"/>
    <w:rsid w:val="00E60FEA"/>
    <w:rsid w:val="00E61483"/>
    <w:rsid w:val="00E61A22"/>
    <w:rsid w:val="00E6287E"/>
    <w:rsid w:val="00E62E73"/>
    <w:rsid w:val="00E66699"/>
    <w:rsid w:val="00E70ECF"/>
    <w:rsid w:val="00E70F1F"/>
    <w:rsid w:val="00E72D87"/>
    <w:rsid w:val="00E73A7E"/>
    <w:rsid w:val="00E74050"/>
    <w:rsid w:val="00E74666"/>
    <w:rsid w:val="00E75792"/>
    <w:rsid w:val="00E7761F"/>
    <w:rsid w:val="00E80549"/>
    <w:rsid w:val="00E8149F"/>
    <w:rsid w:val="00E8320E"/>
    <w:rsid w:val="00E8398D"/>
    <w:rsid w:val="00E8459B"/>
    <w:rsid w:val="00E8493E"/>
    <w:rsid w:val="00E84AAD"/>
    <w:rsid w:val="00E854C5"/>
    <w:rsid w:val="00E919E2"/>
    <w:rsid w:val="00E91D70"/>
    <w:rsid w:val="00E922F5"/>
    <w:rsid w:val="00E92700"/>
    <w:rsid w:val="00E9323A"/>
    <w:rsid w:val="00E93797"/>
    <w:rsid w:val="00E945E9"/>
    <w:rsid w:val="00E94999"/>
    <w:rsid w:val="00E94FF2"/>
    <w:rsid w:val="00E95A9D"/>
    <w:rsid w:val="00E9629F"/>
    <w:rsid w:val="00E96C9A"/>
    <w:rsid w:val="00E97BF9"/>
    <w:rsid w:val="00EA02CC"/>
    <w:rsid w:val="00EA173F"/>
    <w:rsid w:val="00EA3A8A"/>
    <w:rsid w:val="00EA4E61"/>
    <w:rsid w:val="00EA50DC"/>
    <w:rsid w:val="00EA5251"/>
    <w:rsid w:val="00EA597A"/>
    <w:rsid w:val="00EA6186"/>
    <w:rsid w:val="00EA796E"/>
    <w:rsid w:val="00EA7ED0"/>
    <w:rsid w:val="00EB0DCB"/>
    <w:rsid w:val="00EB1FDF"/>
    <w:rsid w:val="00EB2A77"/>
    <w:rsid w:val="00EB37A2"/>
    <w:rsid w:val="00EB3DF3"/>
    <w:rsid w:val="00EB457C"/>
    <w:rsid w:val="00EB5A21"/>
    <w:rsid w:val="00EB621B"/>
    <w:rsid w:val="00EB675A"/>
    <w:rsid w:val="00EB6DB6"/>
    <w:rsid w:val="00EB74A0"/>
    <w:rsid w:val="00EB7D1F"/>
    <w:rsid w:val="00EC1E24"/>
    <w:rsid w:val="00EC3277"/>
    <w:rsid w:val="00EC35FE"/>
    <w:rsid w:val="00EC3719"/>
    <w:rsid w:val="00EC39B7"/>
    <w:rsid w:val="00EC4B7C"/>
    <w:rsid w:val="00EC5864"/>
    <w:rsid w:val="00EC5EBA"/>
    <w:rsid w:val="00EC6EDB"/>
    <w:rsid w:val="00EC7860"/>
    <w:rsid w:val="00EC7E4B"/>
    <w:rsid w:val="00ED10E4"/>
    <w:rsid w:val="00ED17B5"/>
    <w:rsid w:val="00ED2A97"/>
    <w:rsid w:val="00ED2B22"/>
    <w:rsid w:val="00ED54CD"/>
    <w:rsid w:val="00ED62EF"/>
    <w:rsid w:val="00ED6677"/>
    <w:rsid w:val="00ED737C"/>
    <w:rsid w:val="00EE06C3"/>
    <w:rsid w:val="00EE23AD"/>
    <w:rsid w:val="00EE5054"/>
    <w:rsid w:val="00EE51F0"/>
    <w:rsid w:val="00EE58B8"/>
    <w:rsid w:val="00EE58D1"/>
    <w:rsid w:val="00EE5F79"/>
    <w:rsid w:val="00EE7108"/>
    <w:rsid w:val="00EE7F7D"/>
    <w:rsid w:val="00EF14BE"/>
    <w:rsid w:val="00EF5ABB"/>
    <w:rsid w:val="00EF5D45"/>
    <w:rsid w:val="00EF6DCF"/>
    <w:rsid w:val="00EF7470"/>
    <w:rsid w:val="00F00E75"/>
    <w:rsid w:val="00F021D9"/>
    <w:rsid w:val="00F02265"/>
    <w:rsid w:val="00F029F2"/>
    <w:rsid w:val="00F02E9C"/>
    <w:rsid w:val="00F04A3F"/>
    <w:rsid w:val="00F04DA0"/>
    <w:rsid w:val="00F05057"/>
    <w:rsid w:val="00F0524C"/>
    <w:rsid w:val="00F0724A"/>
    <w:rsid w:val="00F07EBA"/>
    <w:rsid w:val="00F10254"/>
    <w:rsid w:val="00F12274"/>
    <w:rsid w:val="00F123A0"/>
    <w:rsid w:val="00F12696"/>
    <w:rsid w:val="00F12B93"/>
    <w:rsid w:val="00F12ED4"/>
    <w:rsid w:val="00F15953"/>
    <w:rsid w:val="00F1618B"/>
    <w:rsid w:val="00F16C2D"/>
    <w:rsid w:val="00F16C36"/>
    <w:rsid w:val="00F20A8F"/>
    <w:rsid w:val="00F22F7C"/>
    <w:rsid w:val="00F22FE0"/>
    <w:rsid w:val="00F2393F"/>
    <w:rsid w:val="00F24855"/>
    <w:rsid w:val="00F24BEA"/>
    <w:rsid w:val="00F24E65"/>
    <w:rsid w:val="00F25F17"/>
    <w:rsid w:val="00F271A5"/>
    <w:rsid w:val="00F278E8"/>
    <w:rsid w:val="00F30DFF"/>
    <w:rsid w:val="00F317EF"/>
    <w:rsid w:val="00F31DB0"/>
    <w:rsid w:val="00F3304E"/>
    <w:rsid w:val="00F337E3"/>
    <w:rsid w:val="00F33B75"/>
    <w:rsid w:val="00F34638"/>
    <w:rsid w:val="00F35D8C"/>
    <w:rsid w:val="00F37BC8"/>
    <w:rsid w:val="00F4246D"/>
    <w:rsid w:val="00F43B8F"/>
    <w:rsid w:val="00F476B4"/>
    <w:rsid w:val="00F47825"/>
    <w:rsid w:val="00F47995"/>
    <w:rsid w:val="00F47FDF"/>
    <w:rsid w:val="00F51199"/>
    <w:rsid w:val="00F51633"/>
    <w:rsid w:val="00F51D45"/>
    <w:rsid w:val="00F5269C"/>
    <w:rsid w:val="00F53507"/>
    <w:rsid w:val="00F53801"/>
    <w:rsid w:val="00F53A97"/>
    <w:rsid w:val="00F53D3D"/>
    <w:rsid w:val="00F5435B"/>
    <w:rsid w:val="00F555B2"/>
    <w:rsid w:val="00F560C4"/>
    <w:rsid w:val="00F56257"/>
    <w:rsid w:val="00F56EFE"/>
    <w:rsid w:val="00F601B8"/>
    <w:rsid w:val="00F606D3"/>
    <w:rsid w:val="00F60B6C"/>
    <w:rsid w:val="00F60BCF"/>
    <w:rsid w:val="00F627E3"/>
    <w:rsid w:val="00F63CFF"/>
    <w:rsid w:val="00F659FF"/>
    <w:rsid w:val="00F65D8A"/>
    <w:rsid w:val="00F66D1A"/>
    <w:rsid w:val="00F66EB9"/>
    <w:rsid w:val="00F67095"/>
    <w:rsid w:val="00F675EA"/>
    <w:rsid w:val="00F711AA"/>
    <w:rsid w:val="00F719C9"/>
    <w:rsid w:val="00F72249"/>
    <w:rsid w:val="00F727AC"/>
    <w:rsid w:val="00F73545"/>
    <w:rsid w:val="00F73983"/>
    <w:rsid w:val="00F73C27"/>
    <w:rsid w:val="00F74168"/>
    <w:rsid w:val="00F74497"/>
    <w:rsid w:val="00F746E7"/>
    <w:rsid w:val="00F77923"/>
    <w:rsid w:val="00F77999"/>
    <w:rsid w:val="00F801AE"/>
    <w:rsid w:val="00F80B30"/>
    <w:rsid w:val="00F816B9"/>
    <w:rsid w:val="00F82F84"/>
    <w:rsid w:val="00F8439B"/>
    <w:rsid w:val="00F84965"/>
    <w:rsid w:val="00F86113"/>
    <w:rsid w:val="00F87AB7"/>
    <w:rsid w:val="00F90256"/>
    <w:rsid w:val="00F905E7"/>
    <w:rsid w:val="00F92557"/>
    <w:rsid w:val="00F92A8F"/>
    <w:rsid w:val="00F94F00"/>
    <w:rsid w:val="00F979F5"/>
    <w:rsid w:val="00FA1269"/>
    <w:rsid w:val="00FA1669"/>
    <w:rsid w:val="00FA1BBA"/>
    <w:rsid w:val="00FA234D"/>
    <w:rsid w:val="00FA24EC"/>
    <w:rsid w:val="00FA33D0"/>
    <w:rsid w:val="00FA3964"/>
    <w:rsid w:val="00FA4093"/>
    <w:rsid w:val="00FA41B2"/>
    <w:rsid w:val="00FA4364"/>
    <w:rsid w:val="00FA5FF0"/>
    <w:rsid w:val="00FA7F5E"/>
    <w:rsid w:val="00FA7FD6"/>
    <w:rsid w:val="00FB123F"/>
    <w:rsid w:val="00FB1B1E"/>
    <w:rsid w:val="00FB3E4B"/>
    <w:rsid w:val="00FB4614"/>
    <w:rsid w:val="00FB5467"/>
    <w:rsid w:val="00FB63E8"/>
    <w:rsid w:val="00FB6C45"/>
    <w:rsid w:val="00FC02E9"/>
    <w:rsid w:val="00FC1679"/>
    <w:rsid w:val="00FC3453"/>
    <w:rsid w:val="00FC348D"/>
    <w:rsid w:val="00FC3D71"/>
    <w:rsid w:val="00FC568F"/>
    <w:rsid w:val="00FC6B04"/>
    <w:rsid w:val="00FC6E6C"/>
    <w:rsid w:val="00FD0911"/>
    <w:rsid w:val="00FD0F5A"/>
    <w:rsid w:val="00FD1132"/>
    <w:rsid w:val="00FD1B4B"/>
    <w:rsid w:val="00FD1BA3"/>
    <w:rsid w:val="00FD221F"/>
    <w:rsid w:val="00FD2C97"/>
    <w:rsid w:val="00FD3DCD"/>
    <w:rsid w:val="00FD49F0"/>
    <w:rsid w:val="00FD4D82"/>
    <w:rsid w:val="00FD51A7"/>
    <w:rsid w:val="00FD5941"/>
    <w:rsid w:val="00FD6D7F"/>
    <w:rsid w:val="00FE031B"/>
    <w:rsid w:val="00FE0646"/>
    <w:rsid w:val="00FE2415"/>
    <w:rsid w:val="00FE3E5C"/>
    <w:rsid w:val="00FE4D4B"/>
    <w:rsid w:val="00FE5575"/>
    <w:rsid w:val="00FE6C8B"/>
    <w:rsid w:val="00FE74D5"/>
    <w:rsid w:val="00FF1007"/>
    <w:rsid w:val="00FF1285"/>
    <w:rsid w:val="00FF13CE"/>
    <w:rsid w:val="00FF16A3"/>
    <w:rsid w:val="00FF28D9"/>
    <w:rsid w:val="00FF5777"/>
    <w:rsid w:val="00FF5842"/>
    <w:rsid w:val="00FF5D14"/>
    <w:rsid w:val="00FF645D"/>
    <w:rsid w:val="00FF6C8A"/>
    <w:rsid w:val="00FF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BBBDFBC"/>
  <w15:docId w15:val="{DC62406D-EA06-429D-B841-2B18E9747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nl-NL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footer" w:uiPriority="99"/>
    <w:lsdException w:name="caption" w:semiHidden="1" w:uiPriority="35" w:unhideWhenUsed="1" w:qFormat="1"/>
    <w:lsdException w:name="Hyperlink" w:uiPriority="99" w:qFormat="1"/>
    <w:lsdException w:name="Plain Text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8AE"/>
    <w:pPr>
      <w:tabs>
        <w:tab w:val="left" w:pos="810"/>
      </w:tabs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Header"/>
    <w:link w:val="Heading1Char"/>
    <w:autoRedefine/>
    <w:qFormat/>
    <w:rsid w:val="009C7541"/>
    <w:pPr>
      <w:keepNext/>
      <w:keepLines/>
      <w:numPr>
        <w:numId w:val="18"/>
      </w:numPr>
      <w:tabs>
        <w:tab w:val="clear" w:pos="810"/>
        <w:tab w:val="clear" w:pos="4536"/>
        <w:tab w:val="center" w:pos="709"/>
      </w:tabs>
      <w:suppressAutoHyphens/>
      <w:outlineLvl w:val="0"/>
    </w:pPr>
    <w:rPr>
      <w:rFonts w:cs="Arial (Headings)"/>
      <w:b/>
      <w:bCs/>
      <w:noProof/>
      <w:color w:val="FF0058"/>
      <w:sz w:val="40"/>
      <w:szCs w:val="48"/>
      <w:lang w:val="en-US" w:eastAsia="nl-NL"/>
    </w:rPr>
  </w:style>
  <w:style w:type="paragraph" w:styleId="Heading2">
    <w:name w:val="heading 2"/>
    <w:basedOn w:val="BodyText"/>
    <w:next w:val="Normal"/>
    <w:link w:val="Heading2Char"/>
    <w:autoRedefine/>
    <w:qFormat/>
    <w:rsid w:val="009C7541"/>
    <w:pPr>
      <w:keepNext/>
      <w:keepLines/>
      <w:numPr>
        <w:ilvl w:val="1"/>
        <w:numId w:val="18"/>
      </w:numPr>
      <w:tabs>
        <w:tab w:val="clear" w:pos="810"/>
      </w:tabs>
      <w:suppressAutoHyphens/>
      <w:spacing w:before="400" w:after="120"/>
      <w:contextualSpacing/>
      <w:outlineLvl w:val="1"/>
    </w:pPr>
    <w:rPr>
      <w:rFonts w:ascii="Calibri" w:hAnsi="Calibri" w:cs="Arial"/>
      <w:b/>
      <w:bCs/>
      <w:noProof/>
      <w:color w:val="000000" w:themeColor="text1"/>
      <w:kern w:val="16"/>
      <w:sz w:val="32"/>
      <w:szCs w:val="32"/>
      <w:lang w:val="en-US" w:eastAsia="nl-NL"/>
    </w:rPr>
  </w:style>
  <w:style w:type="paragraph" w:styleId="Heading3">
    <w:name w:val="heading 3"/>
    <w:basedOn w:val="Heading2"/>
    <w:next w:val="Normal"/>
    <w:link w:val="Heading3Char"/>
    <w:autoRedefine/>
    <w:qFormat/>
    <w:rsid w:val="008C04B1"/>
    <w:pPr>
      <w:keepNext w:val="0"/>
      <w:numPr>
        <w:ilvl w:val="0"/>
        <w:numId w:val="0"/>
      </w:numPr>
      <w:spacing w:before="320"/>
      <w:outlineLvl w:val="2"/>
    </w:pPr>
    <w:rPr>
      <w:i/>
      <w:iCs/>
      <w:noProof w:val="0"/>
      <w:sz w:val="22"/>
      <w:szCs w:val="22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B2D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BF004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Platte tekst Char Char"/>
    <w:basedOn w:val="Normal"/>
    <w:link w:val="BodyTextChar"/>
    <w:rPr>
      <w:rFonts w:ascii="Tahoma" w:hAnsi="Tahoma"/>
      <w:sz w:val="22"/>
    </w:rPr>
  </w:style>
  <w:style w:type="character" w:styleId="Hyperlink">
    <w:name w:val="Hyperlink"/>
    <w:uiPriority w:val="99"/>
    <w:qFormat/>
    <w:rsid w:val="001B68AE"/>
    <w:rPr>
      <w:rFonts w:ascii="Calibri" w:hAnsi="Calibri"/>
      <w:color w:val="FF0058" w:themeColor="accent1"/>
      <w:sz w:val="20"/>
      <w:u w:val="single"/>
    </w:rPr>
  </w:style>
  <w:style w:type="paragraph" w:styleId="TOC1">
    <w:name w:val="toc 1"/>
    <w:basedOn w:val="Normal"/>
    <w:next w:val="Normal"/>
    <w:link w:val="TOC1Char"/>
    <w:autoRedefine/>
    <w:uiPriority w:val="39"/>
    <w:rsid w:val="00BE2148"/>
    <w:pPr>
      <w:tabs>
        <w:tab w:val="clear" w:pos="810"/>
        <w:tab w:val="left" w:pos="426"/>
        <w:tab w:val="right" w:pos="8494"/>
      </w:tabs>
      <w:spacing w:before="240" w:after="120"/>
    </w:pPr>
    <w:rPr>
      <w:b/>
      <w:bCs/>
    </w:rPr>
  </w:style>
  <w:style w:type="paragraph" w:styleId="TOC2">
    <w:name w:val="toc 2"/>
    <w:aliases w:val="TOC Header 3"/>
    <w:next w:val="Normal"/>
    <w:link w:val="TOC2Char"/>
    <w:autoRedefine/>
    <w:uiPriority w:val="39"/>
    <w:qFormat/>
    <w:rsid w:val="008F0E4A"/>
    <w:pPr>
      <w:tabs>
        <w:tab w:val="left" w:pos="851"/>
        <w:tab w:val="right" w:pos="8494"/>
      </w:tabs>
      <w:spacing w:before="120"/>
      <w:ind w:left="397"/>
    </w:pPr>
    <w:rPr>
      <w:rFonts w:asciiTheme="minorHAnsi" w:hAnsiTheme="minorHAnsi"/>
      <w:i/>
      <w:iCs/>
      <w:lang w:val="en-GB"/>
    </w:rPr>
  </w:style>
  <w:style w:type="paragraph" w:styleId="TOC3">
    <w:name w:val="toc 3"/>
    <w:basedOn w:val="Normal"/>
    <w:next w:val="Normal"/>
    <w:autoRedefine/>
    <w:uiPriority w:val="39"/>
    <w:rsid w:val="006D69E4"/>
    <w:pPr>
      <w:tabs>
        <w:tab w:val="clear" w:pos="810"/>
        <w:tab w:val="left" w:pos="1600"/>
        <w:tab w:val="right" w:pos="8494"/>
      </w:tabs>
      <w:ind w:left="737" w:firstLine="114"/>
    </w:pPr>
  </w:style>
  <w:style w:type="paragraph" w:styleId="TOC4">
    <w:name w:val="toc 4"/>
    <w:basedOn w:val="Normal"/>
    <w:next w:val="Normal"/>
    <w:autoRedefine/>
    <w:uiPriority w:val="39"/>
    <w:rsid w:val="00C704D0"/>
    <w:pPr>
      <w:tabs>
        <w:tab w:val="clear" w:pos="810"/>
        <w:tab w:val="left" w:pos="1610"/>
        <w:tab w:val="right" w:pos="8494"/>
      </w:tabs>
      <w:ind w:left="737" w:firstLine="114"/>
    </w:pPr>
  </w:style>
  <w:style w:type="paragraph" w:styleId="TOC5">
    <w:name w:val="toc 5"/>
    <w:basedOn w:val="Normal"/>
    <w:next w:val="Normal"/>
    <w:autoRedefine/>
    <w:semiHidden/>
    <w:pPr>
      <w:tabs>
        <w:tab w:val="clear" w:pos="810"/>
      </w:tabs>
      <w:ind w:left="800"/>
    </w:pPr>
  </w:style>
  <w:style w:type="paragraph" w:styleId="TOC6">
    <w:name w:val="toc 6"/>
    <w:basedOn w:val="Normal"/>
    <w:next w:val="Normal"/>
    <w:autoRedefine/>
    <w:semiHidden/>
    <w:pPr>
      <w:tabs>
        <w:tab w:val="clear" w:pos="810"/>
      </w:tabs>
      <w:ind w:left="1000"/>
    </w:pPr>
  </w:style>
  <w:style w:type="paragraph" w:styleId="TOC7">
    <w:name w:val="toc 7"/>
    <w:basedOn w:val="Normal"/>
    <w:next w:val="Normal"/>
    <w:autoRedefine/>
    <w:semiHidden/>
    <w:pPr>
      <w:tabs>
        <w:tab w:val="clear" w:pos="810"/>
      </w:tabs>
      <w:ind w:left="1200"/>
    </w:pPr>
  </w:style>
  <w:style w:type="paragraph" w:styleId="TOC8">
    <w:name w:val="toc 8"/>
    <w:basedOn w:val="Normal"/>
    <w:next w:val="Normal"/>
    <w:autoRedefine/>
    <w:semiHidden/>
    <w:pPr>
      <w:tabs>
        <w:tab w:val="clear" w:pos="810"/>
      </w:tabs>
      <w:ind w:left="1400"/>
    </w:pPr>
  </w:style>
  <w:style w:type="paragraph" w:styleId="TOC9">
    <w:name w:val="toc 9"/>
    <w:basedOn w:val="Normal"/>
    <w:next w:val="Normal"/>
    <w:autoRedefine/>
    <w:semiHidden/>
    <w:pPr>
      <w:tabs>
        <w:tab w:val="clear" w:pos="810"/>
      </w:tabs>
      <w:ind w:left="1600"/>
    </w:p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</w:style>
  <w:style w:type="character" w:styleId="FollowedHyperlink">
    <w:name w:val="FollowedHyperlink"/>
    <w:rPr>
      <w:color w:val="800080"/>
      <w:u w:val="single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  <w:szCs w:val="24"/>
    </w:rPr>
  </w:style>
  <w:style w:type="character" w:customStyle="1" w:styleId="BodyTextChar">
    <w:name w:val="Body Text Char"/>
    <w:aliases w:val="Platte tekst Char Char Char"/>
    <w:link w:val="BodyText"/>
    <w:rsid w:val="00736939"/>
    <w:rPr>
      <w:rFonts w:ascii="Tahoma" w:hAnsi="Tahoma"/>
      <w:sz w:val="22"/>
      <w:lang w:val="nl-NL" w:eastAsia="en-US" w:bidi="ar-SA"/>
    </w:rPr>
  </w:style>
  <w:style w:type="paragraph" w:styleId="BalloonText">
    <w:name w:val="Balloon Text"/>
    <w:basedOn w:val="Normal"/>
    <w:semiHidden/>
    <w:rsid w:val="00A76E55"/>
    <w:rPr>
      <w:rFonts w:ascii="Tahoma" w:hAnsi="Tahoma" w:cs="Tahoma"/>
      <w:sz w:val="16"/>
      <w:szCs w:val="16"/>
    </w:rPr>
  </w:style>
  <w:style w:type="paragraph" w:styleId="NormalIndent">
    <w:name w:val="Normal Indent"/>
    <w:basedOn w:val="Normal"/>
    <w:rsid w:val="00C64532"/>
    <w:pPr>
      <w:widowControl w:val="0"/>
      <w:overflowPunct/>
      <w:autoSpaceDE/>
      <w:autoSpaceDN/>
      <w:adjustRightInd/>
      <w:spacing w:line="240" w:lineRule="atLeast"/>
      <w:ind w:left="714" w:hanging="357"/>
      <w:textAlignment w:val="auto"/>
    </w:pPr>
    <w:rPr>
      <w:spacing w:val="5"/>
      <w:sz w:val="19"/>
    </w:rPr>
  </w:style>
  <w:style w:type="paragraph" w:customStyle="1" w:styleId="Niveau3">
    <w:name w:val="Niveau 3"/>
    <w:basedOn w:val="Normal"/>
    <w:rsid w:val="00C64532"/>
    <w:pPr>
      <w:widowControl w:val="0"/>
      <w:overflowPunct/>
      <w:autoSpaceDE/>
      <w:autoSpaceDN/>
      <w:adjustRightInd/>
      <w:spacing w:line="240" w:lineRule="atLeast"/>
      <w:ind w:left="1071" w:hanging="357"/>
      <w:textAlignment w:val="auto"/>
    </w:pPr>
    <w:rPr>
      <w:spacing w:val="5"/>
      <w:sz w:val="19"/>
    </w:rPr>
  </w:style>
  <w:style w:type="paragraph" w:customStyle="1" w:styleId="TextBody">
    <w:name w:val="Text Body"/>
    <w:basedOn w:val="Normal"/>
    <w:link w:val="TextBodyChar"/>
    <w:rsid w:val="00051CB7"/>
    <w:pPr>
      <w:suppressAutoHyphens/>
      <w:overflowPunct/>
      <w:autoSpaceDE/>
      <w:autoSpaceDN/>
      <w:adjustRightInd/>
      <w:spacing w:line="288" w:lineRule="auto"/>
    </w:pPr>
  </w:style>
  <w:style w:type="paragraph" w:styleId="ListBullet">
    <w:name w:val="List Bullet"/>
    <w:basedOn w:val="Normal"/>
    <w:rsid w:val="00E275EA"/>
    <w:pPr>
      <w:tabs>
        <w:tab w:val="num" w:pos="360"/>
      </w:tabs>
      <w:ind w:left="360" w:hanging="36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E275EA"/>
    <w:pPr>
      <w:overflowPunct/>
      <w:autoSpaceDE/>
      <w:autoSpaceDN/>
      <w:adjustRightInd/>
      <w:textAlignment w:val="auto"/>
    </w:pPr>
    <w:rPr>
      <w:rFonts w:ascii="Consolas" w:eastAsia="Calibri" w:hAnsi="Consolas"/>
      <w:sz w:val="21"/>
      <w:szCs w:val="21"/>
      <w:lang w:val="x-none"/>
    </w:rPr>
  </w:style>
  <w:style w:type="character" w:customStyle="1" w:styleId="PlainTextChar">
    <w:name w:val="Plain Text Char"/>
    <w:link w:val="PlainText"/>
    <w:uiPriority w:val="99"/>
    <w:rsid w:val="00E275EA"/>
    <w:rPr>
      <w:rFonts w:ascii="Consolas" w:eastAsia="Calibri" w:hAnsi="Consolas"/>
      <w:sz w:val="21"/>
      <w:szCs w:val="21"/>
      <w:lang w:val="x-none" w:eastAsia="en-US"/>
    </w:rPr>
  </w:style>
  <w:style w:type="character" w:customStyle="1" w:styleId="sugarfield">
    <w:name w:val="sugar_field"/>
    <w:rsid w:val="00E275EA"/>
  </w:style>
  <w:style w:type="paragraph" w:styleId="HTMLPreformatted">
    <w:name w:val="HTML Preformatted"/>
    <w:basedOn w:val="Normal"/>
    <w:link w:val="HTMLPreformattedChar"/>
    <w:uiPriority w:val="99"/>
    <w:unhideWhenUsed/>
    <w:rsid w:val="00E275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  <w:lang w:eastAsia="nl-NL"/>
    </w:rPr>
  </w:style>
  <w:style w:type="character" w:customStyle="1" w:styleId="HTMLPreformattedChar">
    <w:name w:val="HTML Preformatted Char"/>
    <w:link w:val="HTMLPreformatted"/>
    <w:uiPriority w:val="99"/>
    <w:rsid w:val="00E275EA"/>
    <w:rPr>
      <w:rFonts w:ascii="Courier New" w:hAnsi="Courier New" w:cs="Courier New"/>
    </w:rPr>
  </w:style>
  <w:style w:type="paragraph" w:customStyle="1" w:styleId="Description">
    <w:name w:val="Description"/>
    <w:basedOn w:val="Normal"/>
    <w:link w:val="DescriptionChar"/>
    <w:rsid w:val="007A7183"/>
    <w:pPr>
      <w:overflowPunct/>
      <w:autoSpaceDE/>
      <w:autoSpaceDN/>
      <w:adjustRightInd/>
      <w:spacing w:after="120" w:line="360" w:lineRule="auto"/>
      <w:contextualSpacing/>
      <w:jc w:val="center"/>
      <w:textAlignment w:val="auto"/>
    </w:pPr>
    <w:rPr>
      <w:rFonts w:cs="Calibri"/>
      <w:b/>
      <w:bCs/>
      <w:noProof/>
      <w:color w:val="DC272E"/>
      <w:spacing w:val="16"/>
      <w:sz w:val="44"/>
      <w:szCs w:val="44"/>
      <w:lang w:eastAsia="zh-CN"/>
    </w:rPr>
  </w:style>
  <w:style w:type="paragraph" w:customStyle="1" w:styleId="CustomerName">
    <w:name w:val="Customer Name"/>
    <w:basedOn w:val="Normal"/>
    <w:link w:val="CustomerNameChar"/>
    <w:rsid w:val="007A7183"/>
    <w:pPr>
      <w:overflowPunct/>
      <w:autoSpaceDE/>
      <w:autoSpaceDN/>
      <w:adjustRightInd/>
      <w:spacing w:after="120" w:line="360" w:lineRule="auto"/>
      <w:contextualSpacing/>
      <w:jc w:val="center"/>
      <w:textAlignment w:val="auto"/>
    </w:pPr>
    <w:rPr>
      <w:rFonts w:cs="Calibri"/>
      <w:b/>
      <w:bCs/>
      <w:noProof/>
      <w:sz w:val="52"/>
      <w:szCs w:val="52"/>
      <w:lang w:eastAsia="zh-CN"/>
    </w:rPr>
  </w:style>
  <w:style w:type="character" w:customStyle="1" w:styleId="DescriptionChar">
    <w:name w:val="Description Char"/>
    <w:basedOn w:val="DefaultParagraphFont"/>
    <w:link w:val="Description"/>
    <w:rsid w:val="007A7183"/>
    <w:rPr>
      <w:rFonts w:ascii="Calibri" w:hAnsi="Calibri" w:cs="Calibri"/>
      <w:b/>
      <w:bCs/>
      <w:noProof/>
      <w:color w:val="DC272E"/>
      <w:spacing w:val="16"/>
      <w:sz w:val="44"/>
      <w:szCs w:val="44"/>
      <w:lang w:val="en-GB"/>
    </w:rPr>
  </w:style>
  <w:style w:type="character" w:customStyle="1" w:styleId="CustomerNameChar">
    <w:name w:val="Customer Name Char"/>
    <w:basedOn w:val="DefaultParagraphFont"/>
    <w:link w:val="CustomerName"/>
    <w:rsid w:val="007A7183"/>
    <w:rPr>
      <w:rFonts w:ascii="Calibri" w:hAnsi="Calibri" w:cs="Calibri"/>
      <w:b/>
      <w:bCs/>
      <w:noProof/>
      <w:sz w:val="52"/>
      <w:szCs w:val="52"/>
      <w:lang w:val="en-GB"/>
    </w:rPr>
  </w:style>
  <w:style w:type="paragraph" w:styleId="ListParagraph">
    <w:name w:val="List Paragraph"/>
    <w:basedOn w:val="Normal"/>
    <w:uiPriority w:val="34"/>
    <w:qFormat/>
    <w:rsid w:val="00B120E4"/>
    <w:pPr>
      <w:numPr>
        <w:numId w:val="34"/>
      </w:numPr>
      <w:contextualSpacing/>
    </w:pPr>
    <w:rPr>
      <w:lang w:val="en-US"/>
    </w:rPr>
  </w:style>
  <w:style w:type="paragraph" w:customStyle="1" w:styleId="Tables">
    <w:name w:val="Tables"/>
    <w:basedOn w:val="TextBody"/>
    <w:link w:val="TablesChar"/>
    <w:qFormat/>
    <w:rsid w:val="00051CB7"/>
    <w:rPr>
      <w:rFonts w:cstheme="minorHAnsi"/>
      <w:noProof/>
    </w:rPr>
  </w:style>
  <w:style w:type="paragraph" w:customStyle="1" w:styleId="TOCLevel1">
    <w:name w:val="TOC Level 1"/>
    <w:basedOn w:val="TOC1"/>
    <w:link w:val="TOCLevel1Char"/>
    <w:rsid w:val="00BA2BF1"/>
    <w:rPr>
      <w:iCs/>
      <w:caps/>
      <w:noProof/>
      <w:szCs w:val="22"/>
    </w:rPr>
  </w:style>
  <w:style w:type="character" w:customStyle="1" w:styleId="TextBodyChar">
    <w:name w:val="Text Body Char"/>
    <w:basedOn w:val="DefaultParagraphFont"/>
    <w:link w:val="TextBody"/>
    <w:rsid w:val="00051CB7"/>
  </w:style>
  <w:style w:type="character" w:customStyle="1" w:styleId="TablesChar">
    <w:name w:val="Tables Char"/>
    <w:basedOn w:val="TextBodyChar"/>
    <w:link w:val="Tables"/>
    <w:rsid w:val="00051CB7"/>
    <w:rPr>
      <w:rFonts w:cstheme="minorHAnsi"/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BA2BF1"/>
    <w:pPr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inorHAnsi" w:eastAsiaTheme="majorEastAsia" w:hAnsiTheme="minorHAnsi" w:cstheme="minorHAnsi"/>
    </w:rPr>
  </w:style>
  <w:style w:type="character" w:customStyle="1" w:styleId="TOC1Char">
    <w:name w:val="TOC 1 Char"/>
    <w:basedOn w:val="DefaultParagraphFont"/>
    <w:link w:val="TOC1"/>
    <w:uiPriority w:val="39"/>
    <w:rsid w:val="00BE2148"/>
    <w:rPr>
      <w:rFonts w:asciiTheme="minorHAnsi" w:hAnsiTheme="minorHAnsi"/>
      <w:b/>
      <w:bCs/>
      <w:lang w:val="en-GB" w:eastAsia="en-US"/>
    </w:rPr>
  </w:style>
  <w:style w:type="character" w:customStyle="1" w:styleId="TOCLevel1Char">
    <w:name w:val="TOC Level 1 Char"/>
    <w:basedOn w:val="TOC1Char"/>
    <w:link w:val="TOCLevel1"/>
    <w:rsid w:val="00BA2BF1"/>
    <w:rPr>
      <w:rFonts w:asciiTheme="minorHAnsi" w:hAnsiTheme="minorHAnsi" w:cstheme="minorHAnsi"/>
      <w:b/>
      <w:bCs/>
      <w:iCs/>
      <w:caps/>
      <w:noProof/>
      <w:szCs w:val="22"/>
      <w:lang w:val="nl-NL" w:eastAsia="en-US"/>
    </w:rPr>
  </w:style>
  <w:style w:type="paragraph" w:customStyle="1" w:styleId="TOCSubParagraph">
    <w:name w:val="TOC Sub Paragraph"/>
    <w:basedOn w:val="TOC2"/>
    <w:link w:val="TOCSubParagraphChar"/>
    <w:rsid w:val="00BA2BF1"/>
    <w:rPr>
      <w:b/>
    </w:rPr>
  </w:style>
  <w:style w:type="paragraph" w:customStyle="1" w:styleId="Heading40">
    <w:name w:val="Heading 4_"/>
    <w:basedOn w:val="Heading3"/>
    <w:next w:val="Normal"/>
    <w:link w:val="Heading4Char0"/>
    <w:autoRedefine/>
    <w:qFormat/>
    <w:rsid w:val="0058790D"/>
    <w:pPr>
      <w:numPr>
        <w:ilvl w:val="3"/>
      </w:numPr>
    </w:pPr>
    <w:rPr>
      <w:color w:val="36434C"/>
      <w:sz w:val="21"/>
      <w:szCs w:val="21"/>
    </w:rPr>
  </w:style>
  <w:style w:type="character" w:customStyle="1" w:styleId="TOC2Char">
    <w:name w:val="TOC 2 Char"/>
    <w:aliases w:val="TOC Header 3 Char"/>
    <w:basedOn w:val="DefaultParagraphFont"/>
    <w:link w:val="TOC2"/>
    <w:uiPriority w:val="39"/>
    <w:rsid w:val="008F0E4A"/>
    <w:rPr>
      <w:rFonts w:asciiTheme="minorHAnsi" w:hAnsiTheme="minorHAnsi"/>
      <w:i/>
      <w:iCs/>
      <w:lang w:val="en-GB" w:eastAsia="en-US"/>
    </w:rPr>
  </w:style>
  <w:style w:type="character" w:customStyle="1" w:styleId="TOCSubParagraphChar">
    <w:name w:val="TOC Sub Paragraph Char"/>
    <w:basedOn w:val="TOC2Char"/>
    <w:link w:val="TOCSubParagraph"/>
    <w:rsid w:val="00BA2BF1"/>
    <w:rPr>
      <w:rFonts w:asciiTheme="minorHAnsi" w:hAnsiTheme="minorHAnsi" w:cstheme="minorHAnsi"/>
      <w:b/>
      <w:i/>
      <w:iCs/>
      <w:szCs w:val="24"/>
      <w:lang w:val="nl-NL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476A8"/>
    <w:rPr>
      <w:rFonts w:asciiTheme="minorHAnsi" w:hAnsiTheme="minorHAnsi"/>
      <w:lang w:val="nl-NL" w:eastAsia="en-US"/>
    </w:rPr>
  </w:style>
  <w:style w:type="character" w:customStyle="1" w:styleId="Heading2Char">
    <w:name w:val="Heading 2 Char"/>
    <w:basedOn w:val="BodyTextChar"/>
    <w:link w:val="Heading2"/>
    <w:rsid w:val="009C7541"/>
    <w:rPr>
      <w:rFonts w:ascii="Calibri" w:hAnsi="Calibri" w:cs="Arial"/>
      <w:b/>
      <w:bCs/>
      <w:noProof/>
      <w:color w:val="000000" w:themeColor="text1"/>
      <w:kern w:val="16"/>
      <w:sz w:val="32"/>
      <w:szCs w:val="32"/>
      <w:lang w:val="en-US" w:eastAsia="nl-NL" w:bidi="ar-SA"/>
    </w:rPr>
  </w:style>
  <w:style w:type="character" w:customStyle="1" w:styleId="Heading3Char">
    <w:name w:val="Heading 3 Char"/>
    <w:basedOn w:val="Heading2Char"/>
    <w:link w:val="Heading3"/>
    <w:rsid w:val="008C04B1"/>
    <w:rPr>
      <w:rFonts w:ascii="Arial" w:hAnsi="Arial" w:cs="Arial"/>
      <w:b/>
      <w:bCs/>
      <w:i/>
      <w:iCs/>
      <w:noProof/>
      <w:color w:val="000000" w:themeColor="text1"/>
      <w:kern w:val="16"/>
      <w:sz w:val="22"/>
      <w:szCs w:val="22"/>
      <w:lang w:val="en-US" w:eastAsia="nl-NL" w:bidi="ar-SA"/>
    </w:rPr>
  </w:style>
  <w:style w:type="character" w:customStyle="1" w:styleId="Heading4Char0">
    <w:name w:val="Heading 4_ Char"/>
    <w:basedOn w:val="Heading3Char"/>
    <w:link w:val="Heading40"/>
    <w:rsid w:val="0058790D"/>
    <w:rPr>
      <w:rFonts w:ascii="Arial" w:hAnsi="Arial" w:cs="Arial"/>
      <w:b/>
      <w:bCs/>
      <w:i/>
      <w:iCs/>
      <w:noProof/>
      <w:color w:val="36434C"/>
      <w:kern w:val="16"/>
      <w:sz w:val="21"/>
      <w:szCs w:val="21"/>
      <w:lang w:val="en-US" w:eastAsia="nl-NL" w:bidi="ar-SA"/>
    </w:rPr>
  </w:style>
  <w:style w:type="paragraph" w:styleId="Date">
    <w:name w:val="Date"/>
    <w:basedOn w:val="Normal"/>
    <w:next w:val="Normal"/>
    <w:link w:val="DateChar"/>
    <w:rsid w:val="00684756"/>
  </w:style>
  <w:style w:type="character" w:customStyle="1" w:styleId="DateChar">
    <w:name w:val="Date Char"/>
    <w:basedOn w:val="DefaultParagraphFont"/>
    <w:link w:val="Date"/>
    <w:rsid w:val="00684756"/>
    <w:rPr>
      <w:rFonts w:asciiTheme="minorHAnsi" w:hAnsiTheme="minorHAnsi"/>
      <w:lang w:val="nl-NL" w:eastAsia="en-US"/>
    </w:rPr>
  </w:style>
  <w:style w:type="paragraph" w:customStyle="1" w:styleId="Tablesheader">
    <w:name w:val="Tables header"/>
    <w:basedOn w:val="Tables"/>
    <w:link w:val="TablesheaderChar"/>
    <w:qFormat/>
    <w:rsid w:val="007208D3"/>
    <w:rPr>
      <w:bCs/>
      <w:color w:val="FFFFFF" w:themeColor="background1"/>
    </w:rPr>
  </w:style>
  <w:style w:type="paragraph" w:customStyle="1" w:styleId="NormalBold">
    <w:name w:val="Normal Bold"/>
    <w:basedOn w:val="Normal"/>
    <w:link w:val="NormalBoldChar"/>
    <w:qFormat/>
    <w:rsid w:val="00BE0620"/>
    <w:rPr>
      <w:b/>
      <w:bCs/>
      <w:lang w:eastAsia="nl-NL"/>
    </w:rPr>
  </w:style>
  <w:style w:type="character" w:customStyle="1" w:styleId="TablesheaderChar">
    <w:name w:val="Tables header Char"/>
    <w:basedOn w:val="TablesChar"/>
    <w:link w:val="Tablesheader"/>
    <w:rsid w:val="007208D3"/>
    <w:rPr>
      <w:rFonts w:asciiTheme="minorHAnsi" w:hAnsiTheme="minorHAnsi" w:cstheme="minorHAnsi"/>
      <w:bCs/>
      <w:noProof/>
      <w:color w:val="FFFFFF" w:themeColor="background1"/>
      <w:sz w:val="22"/>
      <w:lang w:val="en-GB" w:eastAsia="en-US"/>
    </w:rPr>
  </w:style>
  <w:style w:type="paragraph" w:customStyle="1" w:styleId="TitleCover">
    <w:name w:val="Title Cover"/>
    <w:basedOn w:val="Description"/>
    <w:link w:val="TitleCoverChar"/>
    <w:rsid w:val="0063665D"/>
    <w:rPr>
      <w:color w:val="36434C"/>
      <w:lang w:val="en-US"/>
    </w:rPr>
  </w:style>
  <w:style w:type="character" w:customStyle="1" w:styleId="NormalBoldChar">
    <w:name w:val="Normal Bold Char"/>
    <w:basedOn w:val="DefaultParagraphFont"/>
    <w:link w:val="NormalBold"/>
    <w:rsid w:val="00BE0620"/>
    <w:rPr>
      <w:rFonts w:asciiTheme="minorHAnsi" w:hAnsiTheme="minorHAnsi"/>
      <w:b/>
      <w:bCs/>
      <w:lang w:val="nl-NL" w:eastAsia="nl-NL"/>
    </w:rPr>
  </w:style>
  <w:style w:type="paragraph" w:customStyle="1" w:styleId="PageNumber1">
    <w:name w:val="Page Number1"/>
    <w:basedOn w:val="Footer"/>
    <w:link w:val="PagenumberChar"/>
    <w:qFormat/>
    <w:rsid w:val="007419F2"/>
    <w:pPr>
      <w:jc w:val="right"/>
    </w:pPr>
  </w:style>
  <w:style w:type="character" w:customStyle="1" w:styleId="TitleCoverChar">
    <w:name w:val="Title Cover Char"/>
    <w:basedOn w:val="DescriptionChar"/>
    <w:link w:val="TitleCover"/>
    <w:rsid w:val="0063665D"/>
    <w:rPr>
      <w:rFonts w:ascii="Calibri" w:hAnsi="Calibri" w:cs="Calibri"/>
      <w:b/>
      <w:bCs/>
      <w:noProof/>
      <w:color w:val="36434C"/>
      <w:spacing w:val="16"/>
      <w:sz w:val="44"/>
      <w:szCs w:val="44"/>
      <w:lang w:val="en-GB"/>
    </w:rPr>
  </w:style>
  <w:style w:type="paragraph" w:customStyle="1" w:styleId="TextboxRightalined">
    <w:name w:val="Text box Right alined"/>
    <w:basedOn w:val="BodyText"/>
    <w:link w:val="TextboxRightalinedChar"/>
    <w:qFormat/>
    <w:rsid w:val="001B68AE"/>
    <w:pPr>
      <w:jc w:val="right"/>
    </w:pPr>
    <w:rPr>
      <w:rFonts w:ascii="Calibri" w:hAnsi="Calibri" w:cstheme="minorHAnsi"/>
      <w:sz w:val="20"/>
    </w:rPr>
  </w:style>
  <w:style w:type="character" w:customStyle="1" w:styleId="PagenumberChar">
    <w:name w:val="Page number Char"/>
    <w:basedOn w:val="FooterChar"/>
    <w:link w:val="PageNumber1"/>
    <w:rsid w:val="007419F2"/>
    <w:rPr>
      <w:rFonts w:asciiTheme="minorHAnsi" w:hAnsiTheme="minorHAnsi"/>
      <w:lang w:val="nl-NL" w:eastAsia="en-US"/>
    </w:rPr>
  </w:style>
  <w:style w:type="paragraph" w:customStyle="1" w:styleId="TablesTotal">
    <w:name w:val="Tables Total"/>
    <w:basedOn w:val="Tables"/>
    <w:link w:val="TablesTotalChar"/>
    <w:qFormat/>
    <w:rsid w:val="00DB4313"/>
    <w:rPr>
      <w:bCs/>
    </w:rPr>
  </w:style>
  <w:style w:type="character" w:customStyle="1" w:styleId="TextboxRightalinedChar">
    <w:name w:val="Text box Right alined Char"/>
    <w:basedOn w:val="BodyTextChar"/>
    <w:link w:val="TextboxRightalined"/>
    <w:rsid w:val="001B68AE"/>
    <w:rPr>
      <w:rFonts w:ascii="Tahoma" w:hAnsi="Tahoma" w:cstheme="minorHAnsi"/>
      <w:sz w:val="22"/>
      <w:lang w:val="nl-NL" w:eastAsia="en-US" w:bidi="ar-SA"/>
    </w:rPr>
  </w:style>
  <w:style w:type="character" w:customStyle="1" w:styleId="TablesTotalChar">
    <w:name w:val="Tables Total Char"/>
    <w:basedOn w:val="TablesChar"/>
    <w:link w:val="TablesTotal"/>
    <w:rsid w:val="00DB4313"/>
    <w:rPr>
      <w:rFonts w:asciiTheme="minorHAnsi" w:hAnsiTheme="minorHAnsi" w:cstheme="minorHAnsi"/>
      <w:bCs/>
      <w:noProof/>
      <w:sz w:val="22"/>
      <w:lang w:val="en-GB" w:eastAsia="en-US"/>
    </w:rPr>
  </w:style>
  <w:style w:type="paragraph" w:customStyle="1" w:styleId="Appendix">
    <w:name w:val="Appendix"/>
    <w:basedOn w:val="Heading1"/>
    <w:link w:val="AppendixChar"/>
    <w:qFormat/>
    <w:rsid w:val="003A57FE"/>
    <w:pPr>
      <w:numPr>
        <w:numId w:val="2"/>
      </w:numPr>
      <w:ind w:left="0" w:firstLine="0"/>
    </w:pPr>
    <w:rPr>
      <w:szCs w:val="42"/>
    </w:rPr>
  </w:style>
  <w:style w:type="character" w:customStyle="1" w:styleId="Heading1Char">
    <w:name w:val="Heading 1 Char"/>
    <w:basedOn w:val="BodyTextChar"/>
    <w:link w:val="Heading1"/>
    <w:rsid w:val="009C7541"/>
    <w:rPr>
      <w:rFonts w:ascii="Calibri" w:hAnsi="Calibri" w:cs="Arial (Headings)"/>
      <w:b/>
      <w:bCs/>
      <w:noProof/>
      <w:color w:val="FF0058"/>
      <w:sz w:val="40"/>
      <w:szCs w:val="48"/>
      <w:lang w:val="en-US" w:eastAsia="nl-NL" w:bidi="ar-SA"/>
    </w:rPr>
  </w:style>
  <w:style w:type="character" w:customStyle="1" w:styleId="AppendixChar">
    <w:name w:val="Appendix Char"/>
    <w:basedOn w:val="Heading1Char"/>
    <w:link w:val="Appendix"/>
    <w:rsid w:val="003A57FE"/>
    <w:rPr>
      <w:rFonts w:asciiTheme="majorHAnsi" w:hAnsiTheme="majorHAnsi" w:cs="Arial (Headings)"/>
      <w:b/>
      <w:bCs/>
      <w:noProof/>
      <w:color w:val="FF0058"/>
      <w:sz w:val="40"/>
      <w:szCs w:val="42"/>
      <w:lang w:val="en-US" w:eastAsia="nl-NL" w:bidi="ar-SA"/>
    </w:rPr>
  </w:style>
  <w:style w:type="table" w:styleId="TableGrid">
    <w:name w:val="Table Grid"/>
    <w:basedOn w:val="TableNormal"/>
    <w:rsid w:val="00273A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semiHidden/>
    <w:rsid w:val="000B2D35"/>
    <w:rPr>
      <w:rFonts w:asciiTheme="majorHAnsi" w:eastAsiaTheme="majorEastAsia" w:hAnsiTheme="majorHAnsi" w:cstheme="majorBidi"/>
      <w:i/>
      <w:iCs/>
      <w:color w:val="BF0041" w:themeColor="accent1" w:themeShade="BF"/>
      <w:lang w:val="en-GB" w:eastAsia="en-US"/>
    </w:rPr>
  </w:style>
  <w:style w:type="paragraph" w:customStyle="1" w:styleId="TOCHeader2">
    <w:name w:val="TOC Header 2"/>
    <w:basedOn w:val="TOC2"/>
    <w:next w:val="Normal"/>
    <w:link w:val="TOCHeader2Char"/>
    <w:qFormat/>
    <w:rsid w:val="002A4187"/>
    <w:rPr>
      <w:noProof/>
    </w:rPr>
  </w:style>
  <w:style w:type="character" w:customStyle="1" w:styleId="TOCHeader2Char">
    <w:name w:val="TOC Header 2 Char"/>
    <w:basedOn w:val="DefaultParagraphFont"/>
    <w:link w:val="TOCHeader2"/>
    <w:rsid w:val="002A4187"/>
    <w:rPr>
      <w:rFonts w:asciiTheme="minorHAnsi" w:hAnsiTheme="minorHAnsi"/>
      <w:i/>
      <w:iCs/>
      <w:noProof/>
      <w:lang w:val="en-GB" w:eastAsia="en-US"/>
    </w:rPr>
  </w:style>
  <w:style w:type="character" w:styleId="CommentReference">
    <w:name w:val="annotation reference"/>
    <w:basedOn w:val="DefaultParagraphFont"/>
    <w:rsid w:val="00853B2D"/>
    <w:rPr>
      <w:sz w:val="16"/>
      <w:szCs w:val="16"/>
    </w:rPr>
  </w:style>
  <w:style w:type="character" w:customStyle="1" w:styleId="fontstyle01">
    <w:name w:val="fontstyle01"/>
    <w:basedOn w:val="DefaultParagraphFont"/>
    <w:rsid w:val="006D7806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table" w:styleId="PlainTable3">
    <w:name w:val="Plain Table 3"/>
    <w:basedOn w:val="TableNormal"/>
    <w:uiPriority w:val="43"/>
    <w:rsid w:val="00DA075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6D7806"/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noteText">
    <w:name w:val="footnote text"/>
    <w:basedOn w:val="Normal"/>
    <w:link w:val="FootnoteTextChar"/>
    <w:rsid w:val="00345392"/>
    <w:pPr>
      <w:ind w:left="423"/>
    </w:pPr>
  </w:style>
  <w:style w:type="character" w:customStyle="1" w:styleId="FootnoteTextChar">
    <w:name w:val="Footnote Text Char"/>
    <w:basedOn w:val="DefaultParagraphFont"/>
    <w:link w:val="FootnoteText"/>
    <w:rsid w:val="00345392"/>
    <w:rPr>
      <w:rFonts w:asciiTheme="minorHAnsi" w:hAnsiTheme="minorHAnsi"/>
      <w:lang w:val="en-GB" w:eastAsia="en-US"/>
    </w:rPr>
  </w:style>
  <w:style w:type="character" w:styleId="FootnoteReference">
    <w:name w:val="footnote reference"/>
    <w:basedOn w:val="DefaultParagraphFont"/>
    <w:rsid w:val="00345392"/>
    <w:rPr>
      <w:vertAlign w:val="superscript"/>
    </w:rPr>
  </w:style>
  <w:style w:type="paragraph" w:styleId="CommentText">
    <w:name w:val="annotation text"/>
    <w:basedOn w:val="Normal"/>
    <w:link w:val="CommentTextChar"/>
    <w:rsid w:val="0011118F"/>
  </w:style>
  <w:style w:type="character" w:customStyle="1" w:styleId="CommentTextChar">
    <w:name w:val="Comment Text Char"/>
    <w:basedOn w:val="DefaultParagraphFont"/>
    <w:link w:val="CommentText"/>
    <w:rsid w:val="0011118F"/>
    <w:rPr>
      <w:rFonts w:asciiTheme="minorHAnsi" w:hAnsiTheme="minorHAnsi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1111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1118F"/>
    <w:rPr>
      <w:rFonts w:asciiTheme="minorHAnsi" w:hAnsiTheme="minorHAnsi"/>
      <w:b/>
      <w:bCs/>
      <w:lang w:val="en-GB" w:eastAsia="en-US"/>
    </w:rPr>
  </w:style>
  <w:style w:type="paragraph" w:styleId="Revision">
    <w:name w:val="Revision"/>
    <w:hidden/>
    <w:uiPriority w:val="99"/>
    <w:semiHidden/>
    <w:rsid w:val="00FA4093"/>
    <w:rPr>
      <w:rFonts w:asciiTheme="minorHAnsi" w:hAnsiTheme="minorHAnsi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6838BB"/>
    <w:pPr>
      <w:spacing w:after="200"/>
    </w:pPr>
    <w:rPr>
      <w:i/>
      <w:iCs/>
      <w:color w:val="8599B1" w:themeColor="text2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C14F0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B31CB1"/>
    <w:pPr>
      <w:numPr>
        <w:numId w:val="15"/>
      </w:numPr>
    </w:pPr>
  </w:style>
  <w:style w:type="numbering" w:customStyle="1" w:styleId="CurrentList2">
    <w:name w:val="Current List2"/>
    <w:uiPriority w:val="99"/>
    <w:rsid w:val="00E33891"/>
    <w:pPr>
      <w:numPr>
        <w:numId w:val="17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246C12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DA075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A0750"/>
    <w:tblPr>
      <w:tblStyleRowBandSize w:val="1"/>
      <w:tblStyleColBandSize w:val="1"/>
      <w:tblBorders>
        <w:top w:val="single" w:sz="4" w:space="0" w:color="FF99BC" w:themeColor="accent1" w:themeTint="66"/>
        <w:left w:val="single" w:sz="4" w:space="0" w:color="FF99BC" w:themeColor="accent1" w:themeTint="66"/>
        <w:bottom w:val="single" w:sz="4" w:space="0" w:color="FF99BC" w:themeColor="accent1" w:themeTint="66"/>
        <w:right w:val="single" w:sz="4" w:space="0" w:color="FF99BC" w:themeColor="accent1" w:themeTint="66"/>
        <w:insideH w:val="single" w:sz="4" w:space="0" w:color="FF99BC" w:themeColor="accent1" w:themeTint="66"/>
        <w:insideV w:val="single" w:sz="4" w:space="0" w:color="FF99B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9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9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ecurastyletable2023">
    <w:name w:val="Secura style table 2023"/>
    <w:basedOn w:val="TableNormal"/>
    <w:uiPriority w:val="99"/>
    <w:rsid w:val="00DA0750"/>
    <w:tblPr>
      <w:tblBorders>
        <w:top w:val="single" w:sz="4" w:space="0" w:color="D5DCE4" w:themeColor="accent6" w:themeTint="33"/>
        <w:left w:val="single" w:sz="4" w:space="0" w:color="D5DCE4" w:themeColor="accent6" w:themeTint="33"/>
        <w:bottom w:val="single" w:sz="4" w:space="0" w:color="D5DCE4" w:themeColor="accent6" w:themeTint="33"/>
        <w:right w:val="single" w:sz="4" w:space="0" w:color="D5DCE4" w:themeColor="accent6" w:themeTint="33"/>
        <w:insideH w:val="single" w:sz="4" w:space="0" w:color="D5DCE4" w:themeColor="accent6" w:themeTint="33"/>
        <w:insideV w:val="single" w:sz="4" w:space="0" w:color="D5DCE4" w:themeColor="accent6" w:themeTint="33"/>
      </w:tblBorders>
    </w:tblPr>
    <w:tcPr>
      <w:vAlign w:val="center"/>
    </w:tcPr>
    <w:tblStylePr w:type="firstRow">
      <w:rPr>
        <w:rFonts w:asciiTheme="minorHAnsi" w:hAnsiTheme="minorHAnsi"/>
        <w:b/>
        <w:color w:val="FFFFFF" w:themeColor="background2"/>
        <w:sz w:val="20"/>
      </w:rPr>
      <w:tblPr/>
      <w:tcPr>
        <w:tcBorders>
          <w:top w:val="single" w:sz="4" w:space="0" w:color="FFFFFF" w:themeColor="background2"/>
          <w:left w:val="single" w:sz="4" w:space="0" w:color="FFFFFF" w:themeColor="background2"/>
          <w:bottom w:val="single" w:sz="4" w:space="0" w:color="FFFFFF" w:themeColor="background2"/>
          <w:right w:val="single" w:sz="4" w:space="0" w:color="FFFFFF" w:themeColor="background2"/>
          <w:insideH w:val="single" w:sz="4" w:space="0" w:color="FFFFFF" w:themeColor="background2"/>
          <w:insideV w:val="single" w:sz="4" w:space="0" w:color="FFFFFF" w:themeColor="background2"/>
        </w:tcBorders>
        <w:shd w:val="clear" w:color="auto" w:fill="FF0058" w:themeFill="accent1"/>
      </w:tcPr>
    </w:tblStylePr>
    <w:tblStylePr w:type="firstCol">
      <w:tblPr/>
      <w:tcPr>
        <w:shd w:val="clear" w:color="auto" w:fill="F2F2F2" w:themeFill="background1" w:themeFillShade="F2"/>
      </w:tcPr>
    </w:tblStylePr>
  </w:style>
  <w:style w:type="table" w:customStyle="1" w:styleId="Table2">
    <w:name w:val="Table 2"/>
    <w:basedOn w:val="TableNormal"/>
    <w:uiPriority w:val="99"/>
    <w:rsid w:val="00FD3DCD"/>
    <w:tblPr>
      <w:tblBorders>
        <w:top w:val="single" w:sz="4" w:space="0" w:color="E6EAEF" w:themeColor="text2" w:themeTint="33"/>
        <w:left w:val="single" w:sz="4" w:space="0" w:color="E6EAEF" w:themeColor="text2" w:themeTint="33"/>
        <w:bottom w:val="single" w:sz="4" w:space="0" w:color="E6EAEF" w:themeColor="text2" w:themeTint="33"/>
        <w:right w:val="single" w:sz="4" w:space="0" w:color="E6EAEF" w:themeColor="text2" w:themeTint="33"/>
        <w:insideH w:val="single" w:sz="4" w:space="0" w:color="E6EAEF" w:themeColor="text2" w:themeTint="33"/>
        <w:insideV w:val="single" w:sz="4" w:space="0" w:color="E6EAEF" w:themeColor="text2" w:themeTint="33"/>
      </w:tblBorders>
    </w:tblPr>
    <w:tcPr>
      <w:vAlign w:val="center"/>
    </w:tcPr>
    <w:tblStylePr w:type="firstRow">
      <w:pPr>
        <w:jc w:val="left"/>
      </w:pPr>
      <w:rPr>
        <w:rFonts w:asciiTheme="minorHAnsi" w:hAnsiTheme="minorHAnsi"/>
        <w:b/>
        <w:color w:val="FFFFFF" w:themeColor="background2"/>
        <w:sz w:val="20"/>
      </w:rPr>
      <w:tblPr/>
      <w:tcPr>
        <w:tcBorders>
          <w:top w:val="single" w:sz="4" w:space="0" w:color="FFFFFF" w:themeColor="background2"/>
          <w:left w:val="single" w:sz="4" w:space="0" w:color="FFFFFF" w:themeColor="background2"/>
          <w:bottom w:val="single" w:sz="4" w:space="0" w:color="FFFFFF" w:themeColor="background2"/>
          <w:right w:val="single" w:sz="4" w:space="0" w:color="FFFFFF" w:themeColor="background2"/>
          <w:insideH w:val="single" w:sz="4" w:space="0" w:color="FFFFFF" w:themeColor="background2"/>
          <w:insideV w:val="single" w:sz="4" w:space="0" w:color="FFFFFF" w:themeColor="background2"/>
        </w:tcBorders>
        <w:shd w:val="clear" w:color="auto" w:fill="FF0058" w:themeFill="accent1"/>
        <w:vAlign w:val="center"/>
      </w:tcPr>
    </w:tblStylePr>
  </w:style>
  <w:style w:type="table" w:customStyle="1" w:styleId="Style2">
    <w:name w:val="Style2"/>
    <w:basedOn w:val="TableNormal"/>
    <w:uiPriority w:val="99"/>
    <w:rsid w:val="00BC7317"/>
    <w:tblPr/>
    <w:tblStylePr w:type="firstRow">
      <w:rPr>
        <w:rFonts w:ascii="Arial" w:hAnsi="Arial"/>
        <w:b/>
        <w:i w:val="0"/>
        <w:color w:val="FFFFFF" w:themeColor="background1"/>
        <w:sz w:val="24"/>
      </w:rPr>
      <w:tblPr/>
      <w:tcPr>
        <w:tcBorders>
          <w:top w:val="single" w:sz="4" w:space="0" w:color="FFFFFF" w:themeColor="background2"/>
          <w:left w:val="single" w:sz="4" w:space="0" w:color="FFFFFF" w:themeColor="background2"/>
          <w:bottom w:val="single" w:sz="4" w:space="0" w:color="FFFFFF" w:themeColor="background2"/>
          <w:right w:val="single" w:sz="4" w:space="0" w:color="FFFFFF" w:themeColor="background2"/>
          <w:insideH w:val="single" w:sz="4" w:space="0" w:color="FFFFFF" w:themeColor="background2"/>
          <w:insideV w:val="single" w:sz="4" w:space="0" w:color="FFFFFF" w:themeColor="background2"/>
        </w:tcBorders>
        <w:shd w:val="clear" w:color="auto" w:fill="FF0058" w:themeFill="accent1"/>
      </w:tcPr>
    </w:tblStylePr>
  </w:style>
  <w:style w:type="numbering" w:customStyle="1" w:styleId="CurrentList3">
    <w:name w:val="Current List3"/>
    <w:uiPriority w:val="99"/>
    <w:rsid w:val="003A57FE"/>
    <w:pPr>
      <w:numPr>
        <w:numId w:val="19"/>
      </w:numPr>
    </w:pPr>
  </w:style>
  <w:style w:type="numbering" w:customStyle="1" w:styleId="CurrentList4">
    <w:name w:val="Current List4"/>
    <w:uiPriority w:val="99"/>
    <w:rsid w:val="003A57FE"/>
    <w:pPr>
      <w:numPr>
        <w:numId w:val="20"/>
      </w:numPr>
    </w:pPr>
  </w:style>
  <w:style w:type="numbering" w:customStyle="1" w:styleId="CurrentList5">
    <w:name w:val="Current List5"/>
    <w:uiPriority w:val="99"/>
    <w:rsid w:val="003A57FE"/>
    <w:pPr>
      <w:numPr>
        <w:numId w:val="21"/>
      </w:numPr>
    </w:pPr>
  </w:style>
  <w:style w:type="numbering" w:customStyle="1" w:styleId="CurrentList6">
    <w:name w:val="Current List6"/>
    <w:uiPriority w:val="99"/>
    <w:rsid w:val="003A57FE"/>
    <w:pPr>
      <w:numPr>
        <w:numId w:val="22"/>
      </w:numPr>
    </w:pPr>
  </w:style>
  <w:style w:type="numbering" w:customStyle="1" w:styleId="CurrentList7">
    <w:name w:val="Current List7"/>
    <w:uiPriority w:val="99"/>
    <w:rsid w:val="00C939CE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91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609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5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27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.santanna\Desktop\New%20folder\Secura%20Report%20Template_ENG_v3.1.dotx" TargetMode="External"/></Relationships>
</file>

<file path=word/theme/theme1.xml><?xml version="1.0" encoding="utf-8"?>
<a:theme xmlns:a="http://schemas.openxmlformats.org/drawingml/2006/main" name="Kantoorthema">
  <a:themeElements>
    <a:clrScheme name="Custom 1">
      <a:dk1>
        <a:sysClr val="windowText" lastClr="000000"/>
      </a:dk1>
      <a:lt1>
        <a:sysClr val="window" lastClr="FFFFFF"/>
      </a:lt1>
      <a:dk2>
        <a:srgbClr val="8599B1"/>
      </a:dk2>
      <a:lt2>
        <a:srgbClr val="FFFFFF"/>
      </a:lt2>
      <a:accent1>
        <a:srgbClr val="FF0058"/>
      </a:accent1>
      <a:accent2>
        <a:srgbClr val="8599B1"/>
      </a:accent2>
      <a:accent3>
        <a:srgbClr val="000000"/>
      </a:accent3>
      <a:accent4>
        <a:srgbClr val="00FFFF"/>
      </a:accent4>
      <a:accent5>
        <a:srgbClr val="1D1D35"/>
      </a:accent5>
      <a:accent6>
        <a:srgbClr val="44546A"/>
      </a:accent6>
      <a:hlink>
        <a:srgbClr val="FF0058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DC2E27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20AEB-FCCB-45A9-B613-DE5BDDCA0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Secura Report Template_ENG_v3.1</Template>
  <TotalTime>11</TotalTime>
  <Pages>3</Pages>
  <Words>78</Words>
  <Characters>450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Proposal Secura</vt:lpstr>
      <vt:lpstr>Proposal Secura</vt:lpstr>
    </vt:vector>
  </TitlesOfParts>
  <Manager/>
  <Company>Secura B.V.</Company>
  <LinksUpToDate>false</LinksUpToDate>
  <CharactersWithSpaces>527</CharactersWithSpaces>
  <SharedDoc>false</SharedDoc>
  <HyperlinkBase/>
  <HLinks>
    <vt:vector size="48" baseType="variant">
      <vt:variant>
        <vt:i4>1441851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_Toc328392929</vt:lpwstr>
      </vt:variant>
      <vt:variant>
        <vt:i4>1441851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_Toc328392928</vt:lpwstr>
      </vt:variant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_Toc328392927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_Toc328392926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_Toc328392925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_Toc328392924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_Toc328392923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_Toc328392922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Secura</dc:title>
  <dc:subject/>
  <dc:creator>Jair Santanna | Secura</dc:creator>
  <cp:keywords/>
  <dc:description/>
  <cp:lastModifiedBy>Jair Santanna | Secura</cp:lastModifiedBy>
  <cp:revision>4</cp:revision>
  <cp:lastPrinted>2023-03-17T12:55:00Z</cp:lastPrinted>
  <dcterms:created xsi:type="dcterms:W3CDTF">2025-05-11T07:58:00Z</dcterms:created>
  <dcterms:modified xsi:type="dcterms:W3CDTF">2025-05-12T07:42:00Z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ustomer">
    <vt:lpwstr>&lt;&lt;Customer&gt;&gt;</vt:lpwstr>
  </property>
  <property fmtid="{D5CDD505-2E9C-101B-9397-08002B2CF9AE}" pid="3" name="Contact Name">
    <vt:lpwstr>&lt;&lt;Contact Name&gt;&gt;</vt:lpwstr>
  </property>
  <property fmtid="{D5CDD505-2E9C-101B-9397-08002B2CF9AE}" pid="4" name="Account Manager">
    <vt:lpwstr>&lt;&lt;Account Manager&gt;&gt;</vt:lpwstr>
  </property>
  <property fmtid="{D5CDD505-2E9C-101B-9397-08002B2CF9AE}" pid="5" name="Meeting Date">
    <vt:lpwstr>&lt;&lt;Meeting Date&gt;&gt;</vt:lpwstr>
  </property>
  <property fmtid="{D5CDD505-2E9C-101B-9397-08002B2CF9AE}" pid="6" name="Version Number">
    <vt:lpwstr>1.0</vt:lpwstr>
  </property>
  <property fmtid="{D5CDD505-2E9C-101B-9397-08002B2CF9AE}" pid="7" name="Description Service">
    <vt:lpwstr>&lt;&lt;Description Service&gt;&gt;</vt:lpwstr>
  </property>
  <property fmtid="{D5CDD505-2E9C-101B-9397-08002B2CF9AE}" pid="8" name="Date">
    <vt:lpwstr>&lt;&lt;Date&gt;&gt;</vt:lpwstr>
  </property>
  <property fmtid="{D5CDD505-2E9C-101B-9397-08002B2CF9AE}" pid="9" name="Full Customer Entity">
    <vt:lpwstr>&lt;&lt;Full Customer Entity&gt;&gt;</vt:lpwstr>
  </property>
  <property fmtid="{D5CDD505-2E9C-101B-9397-08002B2CF9AE}" pid="10" name="Date completed">
    <vt:lpwstr>&lt;&lt;Date completed&gt;&gt;</vt:lpwstr>
  </property>
  <property fmtid="{D5CDD505-2E9C-101B-9397-08002B2CF9AE}" pid="11" name="Subject">
    <vt:lpwstr>&lt;&lt;Subject&gt;&gt;</vt:lpwstr>
  </property>
</Properties>
</file>